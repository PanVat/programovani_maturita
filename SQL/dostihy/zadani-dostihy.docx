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3274" w14:textId="77777777" w:rsidR="009D58B5" w:rsidRPr="00CC6D9F" w:rsidRDefault="009D58B5" w:rsidP="009D58B5">
      <w:pPr>
        <w:pStyle w:val="Nadpis1"/>
        <w:jc w:val="center"/>
        <w:rPr>
          <w:rFonts w:ascii="Arial" w:hAnsi="Arial" w:cs="Arial"/>
          <w:b/>
        </w:rPr>
      </w:pPr>
      <w:r w:rsidRPr="00CC6D9F">
        <w:rPr>
          <w:rFonts w:ascii="Arial" w:hAnsi="Arial" w:cs="Arial"/>
          <w:b/>
        </w:rPr>
        <w:t>Praktická prověrka – SQL dotazy - dostihy</w:t>
      </w:r>
    </w:p>
    <w:p w14:paraId="12B6666F" w14:textId="77777777" w:rsidR="009D58B5" w:rsidRPr="009D58B5" w:rsidRDefault="009D58B5" w:rsidP="009D58B5"/>
    <w:p w14:paraId="7A845F14" w14:textId="77777777" w:rsidR="001A0CC5" w:rsidRDefault="001A0CC5" w:rsidP="000256A5">
      <w:pPr>
        <w:pStyle w:val="zadn2"/>
        <w:numPr>
          <w:ilvl w:val="0"/>
          <w:numId w:val="0"/>
        </w:numPr>
        <w:tabs>
          <w:tab w:val="left" w:pos="284"/>
        </w:tabs>
        <w:ind w:left="1080"/>
        <w:jc w:val="both"/>
      </w:pPr>
      <w:r>
        <w:t xml:space="preserve">S </w:t>
      </w:r>
      <w:r w:rsidRPr="0092484C">
        <w:t>využitím</w:t>
      </w:r>
      <w:r>
        <w:t xml:space="preserve"> aplikace </w:t>
      </w:r>
      <w:proofErr w:type="spellStart"/>
      <w:r>
        <w:t>PHPMyAdmin</w:t>
      </w:r>
      <w:proofErr w:type="spellEnd"/>
      <w:r>
        <w:t xml:space="preserve"> proveďte úkoly související se správou </w:t>
      </w:r>
      <w:proofErr w:type="spellStart"/>
      <w:r>
        <w:t>MySQL</w:t>
      </w:r>
      <w:proofErr w:type="spellEnd"/>
      <w:r>
        <w:t xml:space="preserve"> databáze týkající se dostihového sportu. Při plnění úkolů vycházejte z následujícího databázového schématu:</w:t>
      </w:r>
    </w:p>
    <w:p w14:paraId="4340694B" w14:textId="77777777" w:rsidR="001A0CC5" w:rsidRDefault="001A0CC5" w:rsidP="001A0CC5">
      <w:pPr>
        <w:pStyle w:val="zadn2"/>
        <w:numPr>
          <w:ilvl w:val="0"/>
          <w:numId w:val="0"/>
        </w:numPr>
        <w:tabs>
          <w:tab w:val="left" w:pos="850"/>
        </w:tabs>
        <w:spacing w:after="0"/>
        <w:ind w:left="850" w:hanging="283"/>
        <w:jc w:val="center"/>
      </w:pPr>
      <w:r>
        <w:rPr>
          <w:noProof/>
        </w:rPr>
        <w:drawing>
          <wp:inline distT="0" distB="0" distL="0" distR="0" wp14:anchorId="6683E60D" wp14:editId="6D1D7023">
            <wp:extent cx="4958094" cy="2813050"/>
            <wp:effectExtent l="0" t="0" r="0" b="635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stihy-mode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361" cy="283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32CC" w14:textId="77777777" w:rsidR="001A0CC5" w:rsidRPr="003B4759" w:rsidRDefault="001A0CC5" w:rsidP="003B4759">
      <w:pPr>
        <w:spacing w:before="113"/>
        <w:ind w:left="567"/>
        <w:rPr>
          <w:sz w:val="20"/>
          <w:szCs w:val="20"/>
          <w:u w:val="single"/>
        </w:rPr>
      </w:pPr>
      <w:r w:rsidRPr="003B4759">
        <w:rPr>
          <w:sz w:val="20"/>
          <w:szCs w:val="20"/>
          <w:u w:val="single"/>
        </w:rPr>
        <w:t>Úkoly:</w:t>
      </w:r>
    </w:p>
    <w:p w14:paraId="36ED79B4" w14:textId="77777777" w:rsidR="001A0CC5" w:rsidRPr="00D5036F" w:rsidRDefault="001A0CC5" w:rsidP="00401D59">
      <w:pPr>
        <w:pStyle w:val="zadn3"/>
        <w:numPr>
          <w:ilvl w:val="0"/>
          <w:numId w:val="6"/>
        </w:numPr>
        <w:tabs>
          <w:tab w:val="left" w:pos="1417"/>
        </w:tabs>
        <w:ind w:left="1417"/>
      </w:pPr>
      <w:r>
        <w:t>Vytvořte v </w:t>
      </w:r>
      <w:proofErr w:type="spellStart"/>
      <w:r>
        <w:t>MySQL</w:t>
      </w:r>
      <w:proofErr w:type="spellEnd"/>
      <w:r>
        <w:t xml:space="preserve"> databázi s názvem </w:t>
      </w:r>
      <w:r>
        <w:rPr>
          <w:i/>
        </w:rPr>
        <w:t>dostihy</w:t>
      </w:r>
      <w:r>
        <w:t xml:space="preserve">.  Importujte do databáze data ze souboru </w:t>
      </w:r>
      <w:proofErr w:type="spellStart"/>
      <w:r>
        <w:rPr>
          <w:b/>
        </w:rPr>
        <w:t>dostihy</w:t>
      </w:r>
      <w:r w:rsidRPr="000D35A9">
        <w:rPr>
          <w:b/>
        </w:rPr>
        <w:t>.sql</w:t>
      </w:r>
      <w:proofErr w:type="spellEnd"/>
      <w:r>
        <w:t xml:space="preserve">. Ověřte správnost kódování znaků, případně proveďte potřebné úpravy, aby bylo zajištěno správné zobrazování českých znaků. </w:t>
      </w:r>
      <w:r w:rsidRPr="000D35A9">
        <w:rPr>
          <w:i/>
        </w:rPr>
        <w:t>(1 bod)</w:t>
      </w:r>
    </w:p>
    <w:p w14:paraId="28C86478" w14:textId="77777777" w:rsidR="00D5036F" w:rsidRDefault="00D5036F" w:rsidP="00D5036F">
      <w:pPr>
        <w:pStyle w:val="zadn3"/>
        <w:numPr>
          <w:ilvl w:val="0"/>
          <w:numId w:val="0"/>
        </w:numPr>
        <w:tabs>
          <w:tab w:val="left" w:pos="1417"/>
        </w:tabs>
        <w:rPr>
          <w:i/>
        </w:rPr>
      </w:pPr>
    </w:p>
    <w:p w14:paraId="2DAE5C45" w14:textId="77777777" w:rsidR="00D5036F" w:rsidRPr="00D5036F" w:rsidRDefault="00D5036F" w:rsidP="00D5036F">
      <w:pPr>
        <w:pStyle w:val="zadn3"/>
        <w:numPr>
          <w:ilvl w:val="0"/>
          <w:numId w:val="0"/>
        </w:numPr>
        <w:tabs>
          <w:tab w:val="left" w:pos="1417"/>
        </w:tabs>
        <w:ind w:left="1417"/>
        <w:rPr>
          <w:rFonts w:asciiTheme="minorHAnsi" w:hAnsiTheme="minorHAnsi" w:cstheme="minorHAnsi"/>
          <w:b/>
          <w:bCs/>
          <w:iCs/>
          <w:color w:val="4F81BD" w:themeColor="accent1"/>
        </w:rPr>
      </w:pPr>
      <w:r w:rsidRPr="00D5036F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CREATE DATABASE dostihy </w:t>
      </w:r>
    </w:p>
    <w:p w14:paraId="1516854E" w14:textId="77777777" w:rsidR="00D5036F" w:rsidRPr="00D5036F" w:rsidRDefault="00D5036F" w:rsidP="00D5036F">
      <w:pPr>
        <w:pStyle w:val="zadn3"/>
        <w:numPr>
          <w:ilvl w:val="0"/>
          <w:numId w:val="0"/>
        </w:numPr>
        <w:tabs>
          <w:tab w:val="left" w:pos="1417"/>
        </w:tabs>
        <w:ind w:left="1417"/>
        <w:rPr>
          <w:rFonts w:asciiTheme="minorHAnsi" w:hAnsiTheme="minorHAnsi" w:cstheme="minorHAnsi"/>
          <w:b/>
          <w:bCs/>
          <w:iCs/>
          <w:color w:val="4F81BD" w:themeColor="accent1"/>
        </w:rPr>
      </w:pPr>
      <w:r w:rsidRPr="00D5036F">
        <w:rPr>
          <w:rFonts w:asciiTheme="minorHAnsi" w:hAnsiTheme="minorHAnsi" w:cstheme="minorHAnsi"/>
          <w:b/>
          <w:bCs/>
          <w:iCs/>
          <w:color w:val="4F81BD" w:themeColor="accent1"/>
        </w:rPr>
        <w:t>CHARACTER SET utf8mb4</w:t>
      </w:r>
    </w:p>
    <w:p w14:paraId="02BF2936" w14:textId="192F2727" w:rsidR="00D5036F" w:rsidRPr="00D5036F" w:rsidRDefault="00D5036F" w:rsidP="00D5036F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iCs/>
          <w:color w:val="4F81BD" w:themeColor="accent1"/>
        </w:rPr>
      </w:pPr>
      <w:r w:rsidRPr="00D5036F">
        <w:rPr>
          <w:rFonts w:asciiTheme="minorHAnsi" w:hAnsiTheme="minorHAnsi" w:cstheme="minorHAnsi"/>
          <w:b/>
          <w:bCs/>
          <w:iCs/>
          <w:color w:val="4F81BD" w:themeColor="accent1"/>
        </w:rPr>
        <w:tab/>
      </w:r>
      <w:r w:rsidRPr="00D5036F">
        <w:rPr>
          <w:rFonts w:asciiTheme="minorHAnsi" w:hAnsiTheme="minorHAnsi" w:cstheme="minorHAnsi"/>
          <w:b/>
          <w:bCs/>
          <w:iCs/>
          <w:color w:val="4F81BD" w:themeColor="accent1"/>
        </w:rPr>
        <w:t>COLLATE utf8mb4_czech_ci;</w:t>
      </w:r>
    </w:p>
    <w:p w14:paraId="644991F7" w14:textId="23B2089D" w:rsidR="00D5036F" w:rsidRPr="00B07A39" w:rsidRDefault="00D5036F" w:rsidP="00D5036F">
      <w:pPr>
        <w:pStyle w:val="zadn3"/>
        <w:numPr>
          <w:ilvl w:val="0"/>
          <w:numId w:val="0"/>
        </w:numPr>
        <w:tabs>
          <w:tab w:val="left" w:pos="1417"/>
        </w:tabs>
      </w:pPr>
      <w:r>
        <w:rPr>
          <w:i/>
        </w:rPr>
        <w:tab/>
      </w:r>
    </w:p>
    <w:p w14:paraId="4F62ADB4" w14:textId="77777777" w:rsidR="001A0CC5" w:rsidRPr="00B07A39" w:rsidRDefault="001A0CC5" w:rsidP="00401D59">
      <w:pPr>
        <w:pStyle w:val="zadn3"/>
        <w:numPr>
          <w:ilvl w:val="0"/>
          <w:numId w:val="6"/>
        </w:numPr>
        <w:tabs>
          <w:tab w:val="left" w:pos="1417"/>
        </w:tabs>
        <w:ind w:left="1417"/>
      </w:pPr>
      <w:r>
        <w:t xml:space="preserve">Vytvořte v databázi tabulku </w:t>
      </w:r>
      <w:proofErr w:type="spellStart"/>
      <w:r>
        <w:rPr>
          <w:i/>
        </w:rPr>
        <w:t>trener</w:t>
      </w:r>
      <w:proofErr w:type="spellEnd"/>
      <w:r>
        <w:t xml:space="preserve">, která bude obsahovat atributy uvedené v níže vypsané tabulce. Dbejte na vhodné nastavení všech vlastností tabulky včetně správně volené indexace. </w:t>
      </w:r>
      <w:r w:rsidRPr="000D35A9">
        <w:rPr>
          <w:i/>
        </w:rPr>
        <w:t>(</w:t>
      </w:r>
      <w:r>
        <w:rPr>
          <w:i/>
        </w:rPr>
        <w:t>4</w:t>
      </w:r>
      <w:r w:rsidRPr="000D35A9">
        <w:rPr>
          <w:i/>
        </w:rPr>
        <w:t xml:space="preserve"> body)</w:t>
      </w:r>
    </w:p>
    <w:p w14:paraId="17AEBEE4" w14:textId="77777777" w:rsidR="001A0CC5" w:rsidRPr="00B07A39" w:rsidRDefault="001A0CC5" w:rsidP="001A0CC5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tbl>
      <w:tblPr>
        <w:tblW w:w="7938" w:type="dxa"/>
        <w:tblInd w:w="1242" w:type="dxa"/>
        <w:tblLayout w:type="fixed"/>
        <w:tblLook w:val="0000" w:firstRow="0" w:lastRow="0" w:firstColumn="0" w:lastColumn="0" w:noHBand="0" w:noVBand="0"/>
      </w:tblPr>
      <w:tblGrid>
        <w:gridCol w:w="1727"/>
        <w:gridCol w:w="2410"/>
        <w:gridCol w:w="3801"/>
      </w:tblGrid>
      <w:tr w:rsidR="001A0CC5" w14:paraId="5C8C22BF" w14:textId="77777777" w:rsidTr="000021A3"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25DDE4E8" w14:textId="77777777" w:rsidR="001A0CC5" w:rsidRPr="000021A3" w:rsidRDefault="001A0CC5" w:rsidP="007E7CB3">
            <w:pPr>
              <w:pStyle w:val="Obsahtabulky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21A3">
              <w:rPr>
                <w:rFonts w:ascii="Arial" w:hAnsi="Arial" w:cs="Arial"/>
                <w:b/>
                <w:bCs/>
                <w:sz w:val="20"/>
                <w:szCs w:val="20"/>
              </w:rPr>
              <w:t>Název atributu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4CA354F9" w14:textId="77777777" w:rsidR="001A0CC5" w:rsidRPr="000021A3" w:rsidRDefault="001A0CC5" w:rsidP="007E7CB3">
            <w:pPr>
              <w:pStyle w:val="Obsahtabulky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21A3">
              <w:rPr>
                <w:rFonts w:ascii="Arial" w:hAnsi="Arial" w:cs="Arial"/>
                <w:b/>
                <w:bCs/>
                <w:sz w:val="20"/>
                <w:szCs w:val="20"/>
              </w:rPr>
              <w:t>Doména atributu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30FFB33E" w14:textId="77777777" w:rsidR="001A0CC5" w:rsidRPr="000021A3" w:rsidRDefault="000021A3" w:rsidP="000021A3">
            <w:pPr>
              <w:pStyle w:val="Obsahtabulky"/>
              <w:rPr>
                <w:rFonts w:ascii="Arial" w:hAnsi="Arial" w:cs="Arial"/>
                <w:b/>
                <w:sz w:val="20"/>
                <w:szCs w:val="20"/>
              </w:rPr>
            </w:pPr>
            <w:r w:rsidRPr="000021A3">
              <w:rPr>
                <w:rFonts w:ascii="Arial" w:hAnsi="Arial" w:cs="Arial"/>
                <w:b/>
                <w:bCs/>
                <w:sz w:val="20"/>
                <w:szCs w:val="20"/>
              </w:rPr>
              <w:t>Vzorový záznam</w:t>
            </w:r>
          </w:p>
        </w:tc>
      </w:tr>
      <w:tr w:rsidR="001A0CC5" w14:paraId="6C156130" w14:textId="77777777" w:rsidTr="000021A3"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71DCF55" w14:textId="77777777" w:rsidR="001A0CC5" w:rsidRDefault="001A0CC5" w:rsidP="007E7CB3">
            <w:pPr>
              <w:pStyle w:val="Obsahtabulky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idtrener</w:t>
            </w:r>
            <w:proofErr w:type="spellEnd"/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A7B078" w14:textId="77777777" w:rsidR="001A0CC5" w:rsidRDefault="001A0CC5" w:rsidP="007E7C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primární klíč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9B519" w14:textId="77777777" w:rsidR="001A0CC5" w:rsidRPr="00C74A62" w:rsidRDefault="001A0CC5" w:rsidP="007E7CB3">
            <w:pPr>
              <w:pStyle w:val="Obsahtabulky"/>
              <w:rPr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1</w:t>
            </w:r>
          </w:p>
        </w:tc>
      </w:tr>
      <w:tr w:rsidR="001A0CC5" w14:paraId="17A2EE5C" w14:textId="77777777" w:rsidTr="000021A3"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B3E57DD" w14:textId="77777777" w:rsidR="001A0CC5" w:rsidRDefault="001A0CC5" w:rsidP="007E7CB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titul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1BD82A3" w14:textId="77777777" w:rsidR="001A0CC5" w:rsidRDefault="001A0CC5" w:rsidP="007E7C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volby: Bc., Dr., Ing., Mgr.</w:t>
            </w:r>
          </w:p>
          <w:p w14:paraId="0E49A0C0" w14:textId="77777777" w:rsidR="001A0CC5" w:rsidRDefault="001A0CC5" w:rsidP="007E7CB3">
            <w:pPr>
              <w:rPr>
                <w:sz w:val="20"/>
                <w:szCs w:val="20"/>
              </w:rPr>
            </w:pP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8B134" w14:textId="77777777" w:rsidR="001A0CC5" w:rsidRPr="00C74A62" w:rsidRDefault="001A0CC5" w:rsidP="007E7CB3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Ing.</w:t>
            </w:r>
          </w:p>
        </w:tc>
      </w:tr>
      <w:tr w:rsidR="001A0CC5" w14:paraId="56A5CCA1" w14:textId="77777777" w:rsidTr="000021A3"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09F0A6C" w14:textId="77777777" w:rsidR="001A0CC5" w:rsidRDefault="001A0CC5" w:rsidP="007E7CB3">
            <w:pPr>
              <w:pStyle w:val="Obsahtabulky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jmeno</w:t>
            </w:r>
            <w:proofErr w:type="spellEnd"/>
          </w:p>
          <w:p w14:paraId="505FCA9E" w14:textId="77777777" w:rsidR="001A0CC5" w:rsidRPr="00092D97" w:rsidRDefault="001A0CC5" w:rsidP="007E7CB3">
            <w:pPr>
              <w:pStyle w:val="Obsahtabulky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prijmeni</w:t>
            </w:r>
            <w:proofErr w:type="spellEnd"/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5ECF322" w14:textId="77777777" w:rsidR="001A0CC5" w:rsidRDefault="001A0CC5" w:rsidP="007E7C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neprázdné znakové řetězce o délce max. 50 znaků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809C2" w14:textId="77777777" w:rsidR="001A0CC5" w:rsidRDefault="001A0CC5" w:rsidP="007E7CB3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Ivana</w:t>
            </w:r>
          </w:p>
          <w:p w14:paraId="76DB5055" w14:textId="77777777" w:rsidR="001A0CC5" w:rsidRPr="00C3656F" w:rsidRDefault="001A0CC5" w:rsidP="007E7CB3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Pejšková</w:t>
            </w:r>
            <w:proofErr w:type="spellEnd"/>
          </w:p>
        </w:tc>
      </w:tr>
      <w:tr w:rsidR="001A0CC5" w14:paraId="13DB73D6" w14:textId="77777777" w:rsidTr="000021A3"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1A83127" w14:textId="77777777" w:rsidR="001A0CC5" w:rsidRDefault="001A0CC5" w:rsidP="007E7CB3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narozeni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C7277E4" w14:textId="77777777" w:rsidR="001A0CC5" w:rsidRDefault="001A0CC5" w:rsidP="007E7CB3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platné datum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E2DAF" w14:textId="77777777" w:rsidR="001A0CC5" w:rsidRPr="00092D97" w:rsidRDefault="001A0CC5" w:rsidP="000021A3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16. prosince 19</w:t>
            </w:r>
            <w:r w:rsidR="000021A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8</w:t>
            </w:r>
            <w:r w:rsidRPr="00C74A62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</w:tr>
      <w:tr w:rsidR="001A0CC5" w14:paraId="09F6B99E" w14:textId="77777777" w:rsidTr="000021A3"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4F78386" w14:textId="77777777" w:rsidR="001A0CC5" w:rsidRDefault="001A0CC5" w:rsidP="007E7CB3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pocet_koni</w:t>
            </w:r>
            <w:proofErr w:type="spellEnd"/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67DA105" w14:textId="77777777" w:rsidR="001A0CC5" w:rsidRDefault="001A0CC5" w:rsidP="007E7CB3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celé nezáporné číslo (výchozí hodnota 10)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70187" w14:textId="77777777" w:rsidR="001A0CC5" w:rsidRPr="00C74A62" w:rsidRDefault="001A0CC5" w:rsidP="007E7CB3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1</w:t>
            </w:r>
            <w:r w:rsidRPr="00C74A62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5 </w:t>
            </w:r>
          </w:p>
          <w:p w14:paraId="6822612C" w14:textId="77777777" w:rsidR="001A0CC5" w:rsidRPr="00C74A62" w:rsidRDefault="001A0CC5" w:rsidP="007E7CB3">
            <w:pPr>
              <w:pStyle w:val="Obsahtabulky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1A0CC5" w14:paraId="5F0E64DF" w14:textId="77777777" w:rsidTr="000021A3"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93B93B3" w14:textId="77777777" w:rsidR="001A0CC5" w:rsidRDefault="001A0CC5" w:rsidP="007E7CB3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uspesnost</w:t>
            </w:r>
            <w:proofErr w:type="spellEnd"/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D9E27CC" w14:textId="77777777" w:rsidR="001A0CC5" w:rsidRDefault="001A0CC5" w:rsidP="007E7CB3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desetinné číslo s pevnou řadovou čárkou (max. hodnota 100.00)</w:t>
            </w: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99AEC" w14:textId="77777777" w:rsidR="001A0CC5" w:rsidRPr="00C74A62" w:rsidRDefault="001A0CC5" w:rsidP="007E7CB3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10,45</w:t>
            </w:r>
            <w:r w:rsidRPr="00C74A62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14:paraId="49691318" w14:textId="77777777" w:rsidR="001A0CC5" w:rsidRPr="00C3656F" w:rsidRDefault="001A0CC5" w:rsidP="007E7CB3">
            <w:pPr>
              <w:pStyle w:val="Obsahtabulky"/>
              <w:rPr>
                <w:i/>
              </w:rPr>
            </w:pPr>
            <w:r w:rsidRPr="00C74A6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údaj v procentech</w:t>
            </w:r>
            <w:r w:rsidRPr="00C74A62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1A0CC5" w14:paraId="31864E89" w14:textId="77777777" w:rsidTr="000021A3"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640A118" w14:textId="77777777" w:rsidR="001A0CC5" w:rsidRDefault="001A0CC5" w:rsidP="007E7CB3">
            <w:pPr>
              <w:pStyle w:val="Obsahtabulky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clanek</w:t>
            </w:r>
            <w:proofErr w:type="spellEnd"/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870E6A4" w14:textId="77777777" w:rsidR="001A0CC5" w:rsidRDefault="001A0CC5" w:rsidP="007E7C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dlouhý souvislý text</w:t>
            </w:r>
          </w:p>
          <w:p w14:paraId="5E4D0202" w14:textId="77777777" w:rsidR="001A0CC5" w:rsidRPr="00C74A62" w:rsidRDefault="001A0CC5" w:rsidP="007E7CB3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2FE29" w14:textId="77777777" w:rsidR="001A0CC5" w:rsidRPr="00092D97" w:rsidRDefault="001A0CC5" w:rsidP="007E7CB3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092D97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S patnáctkou koní, mezi kterými je netradičně hned několik mladých posil zakoupených na zahraničních aukcích, </w:t>
            </w:r>
          </w:p>
          <w:p w14:paraId="49ED5943" w14:textId="77777777" w:rsidR="001A0CC5" w:rsidRPr="00C74A62" w:rsidRDefault="001A0CC5" w:rsidP="007E7CB3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092D97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vstupuje do nové sezóny dlouholetá chuchelská trenérka Ing. Ivana </w:t>
            </w:r>
            <w:proofErr w:type="spellStart"/>
            <w:r w:rsidRPr="00092D97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Pejšková</w:t>
            </w:r>
            <w:proofErr w:type="spellEnd"/>
            <w:r w:rsidRPr="00092D97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.</w:t>
            </w:r>
          </w:p>
        </w:tc>
      </w:tr>
    </w:tbl>
    <w:p w14:paraId="087FA687" w14:textId="77777777" w:rsidR="001A0CC5" w:rsidRDefault="001A0CC5" w:rsidP="001A0CC5">
      <w:pPr>
        <w:pStyle w:val="zadn3"/>
        <w:numPr>
          <w:ilvl w:val="0"/>
          <w:numId w:val="0"/>
        </w:numPr>
        <w:tabs>
          <w:tab w:val="left" w:pos="1417"/>
        </w:tabs>
        <w:ind w:left="1417"/>
        <w:rPr>
          <w:i/>
        </w:rPr>
      </w:pPr>
    </w:p>
    <w:p w14:paraId="3E7B3844" w14:textId="2293EC93" w:rsidR="002C352B" w:rsidRPr="002C352B" w:rsidRDefault="002C352B" w:rsidP="007D011F">
      <w:pPr>
        <w:pStyle w:val="zadn3"/>
        <w:numPr>
          <w:ilvl w:val="0"/>
          <w:numId w:val="0"/>
        </w:numPr>
        <w:tabs>
          <w:tab w:val="left" w:pos="1417"/>
        </w:tabs>
        <w:ind w:left="-853"/>
        <w:rPr>
          <w:rFonts w:asciiTheme="minorHAnsi" w:hAnsiTheme="minorHAnsi" w:cstheme="minorHAnsi"/>
          <w:b/>
          <w:bCs/>
          <w:iCs/>
          <w:color w:val="4F81BD" w:themeColor="accent1"/>
        </w:rPr>
      </w:pPr>
      <w:r>
        <w:rPr>
          <w:rFonts w:asciiTheme="minorHAnsi" w:hAnsiTheme="minorHAnsi" w:cstheme="minorHAnsi"/>
          <w:b/>
          <w:bCs/>
          <w:iCs/>
          <w:color w:val="4F81BD" w:themeColor="accent1"/>
        </w:rPr>
        <w:lastRenderedPageBreak/>
        <w:tab/>
      </w:r>
      <w:r w:rsidR="007D011F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   </w:t>
      </w:r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CREATE TABLE </w:t>
      </w:r>
      <w:proofErr w:type="spellStart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trener</w:t>
      </w:r>
      <w:proofErr w:type="spellEnd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(</w:t>
      </w:r>
    </w:p>
    <w:p w14:paraId="182A6C49" w14:textId="76F2945A" w:rsidR="002C352B" w:rsidRPr="002C352B" w:rsidRDefault="002C352B" w:rsidP="002C352B">
      <w:pPr>
        <w:pStyle w:val="zadn3"/>
        <w:numPr>
          <w:ilvl w:val="0"/>
          <w:numId w:val="0"/>
        </w:numPr>
        <w:tabs>
          <w:tab w:val="left" w:pos="1417"/>
        </w:tabs>
        <w:ind w:left="990"/>
        <w:rPr>
          <w:rFonts w:asciiTheme="minorHAnsi" w:hAnsiTheme="minorHAnsi" w:cstheme="minorHAnsi"/>
          <w:b/>
          <w:bCs/>
          <w:iCs/>
          <w:color w:val="4F81BD" w:themeColor="accent1"/>
        </w:rPr>
      </w:pPr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ab/>
      </w:r>
      <w:r>
        <w:rPr>
          <w:rFonts w:asciiTheme="minorHAnsi" w:hAnsiTheme="minorHAnsi" w:cstheme="minorHAnsi"/>
          <w:b/>
          <w:bCs/>
          <w:iCs/>
          <w:color w:val="4F81BD" w:themeColor="accent1"/>
        </w:rPr>
        <w:tab/>
        <w:t xml:space="preserve">    </w:t>
      </w:r>
      <w:proofErr w:type="spellStart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idtrener</w:t>
      </w:r>
      <w:proofErr w:type="spellEnd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INTEGER PRIMARY KEY AUTO_INCREMENT,</w:t>
      </w:r>
    </w:p>
    <w:p w14:paraId="2E88EF5B" w14:textId="2339AEC6" w:rsidR="002C352B" w:rsidRPr="002C352B" w:rsidRDefault="002C352B" w:rsidP="002C352B">
      <w:pPr>
        <w:pStyle w:val="zadn3"/>
        <w:numPr>
          <w:ilvl w:val="0"/>
          <w:numId w:val="0"/>
        </w:numPr>
        <w:tabs>
          <w:tab w:val="left" w:pos="1417"/>
        </w:tabs>
        <w:ind w:left="2124"/>
        <w:rPr>
          <w:rFonts w:asciiTheme="minorHAnsi" w:hAnsiTheme="minorHAnsi" w:cstheme="minorHAnsi"/>
          <w:b/>
          <w:bCs/>
          <w:iCs/>
          <w:color w:val="4F81BD" w:themeColor="accent1"/>
        </w:rPr>
      </w:pPr>
      <w:r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   </w:t>
      </w:r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titul </w:t>
      </w:r>
      <w:proofErr w:type="gramStart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SET(</w:t>
      </w:r>
      <w:proofErr w:type="gramEnd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"Bc.", "Dr.", "Ing.", "Mgr."),</w:t>
      </w:r>
    </w:p>
    <w:p w14:paraId="565350CC" w14:textId="77777777" w:rsidR="002C352B" w:rsidRPr="002C352B" w:rsidRDefault="002C352B" w:rsidP="002C352B">
      <w:pPr>
        <w:pStyle w:val="zadn3"/>
        <w:numPr>
          <w:ilvl w:val="0"/>
          <w:numId w:val="0"/>
        </w:numPr>
        <w:tabs>
          <w:tab w:val="left" w:pos="1417"/>
        </w:tabs>
        <w:ind w:left="2124"/>
        <w:rPr>
          <w:rFonts w:asciiTheme="minorHAnsi" w:hAnsiTheme="minorHAnsi" w:cstheme="minorHAnsi"/>
          <w:b/>
          <w:bCs/>
          <w:iCs/>
          <w:color w:val="4F81BD" w:themeColor="accent1"/>
        </w:rPr>
      </w:pPr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   </w:t>
      </w:r>
      <w:proofErr w:type="spellStart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jmeno</w:t>
      </w:r>
      <w:proofErr w:type="spellEnd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</w:t>
      </w:r>
      <w:proofErr w:type="gramStart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VARCHAR(</w:t>
      </w:r>
      <w:proofErr w:type="gramEnd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50) NOT NULL,</w:t>
      </w:r>
    </w:p>
    <w:p w14:paraId="554F7AAC" w14:textId="77777777" w:rsidR="002C352B" w:rsidRPr="002C352B" w:rsidRDefault="002C352B" w:rsidP="002C352B">
      <w:pPr>
        <w:pStyle w:val="zadn3"/>
        <w:numPr>
          <w:ilvl w:val="0"/>
          <w:numId w:val="0"/>
        </w:numPr>
        <w:tabs>
          <w:tab w:val="left" w:pos="1417"/>
        </w:tabs>
        <w:ind w:left="2124"/>
        <w:rPr>
          <w:rFonts w:asciiTheme="minorHAnsi" w:hAnsiTheme="minorHAnsi" w:cstheme="minorHAnsi"/>
          <w:b/>
          <w:bCs/>
          <w:iCs/>
          <w:color w:val="4F81BD" w:themeColor="accent1"/>
        </w:rPr>
      </w:pPr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   </w:t>
      </w:r>
      <w:proofErr w:type="spellStart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prijmeni</w:t>
      </w:r>
      <w:proofErr w:type="spellEnd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</w:t>
      </w:r>
      <w:proofErr w:type="gramStart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VARCHAR(</w:t>
      </w:r>
      <w:proofErr w:type="gramEnd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50) NOT NULL,</w:t>
      </w:r>
    </w:p>
    <w:p w14:paraId="65220D25" w14:textId="77777777" w:rsidR="002C352B" w:rsidRPr="002C352B" w:rsidRDefault="002C352B" w:rsidP="002C352B">
      <w:pPr>
        <w:pStyle w:val="zadn3"/>
        <w:numPr>
          <w:ilvl w:val="0"/>
          <w:numId w:val="0"/>
        </w:numPr>
        <w:tabs>
          <w:tab w:val="left" w:pos="1417"/>
        </w:tabs>
        <w:ind w:left="2124"/>
        <w:rPr>
          <w:rFonts w:asciiTheme="minorHAnsi" w:hAnsiTheme="minorHAnsi" w:cstheme="minorHAnsi"/>
          <w:b/>
          <w:bCs/>
          <w:iCs/>
          <w:color w:val="4F81BD" w:themeColor="accent1"/>
        </w:rPr>
      </w:pPr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   narozeni DATE,</w:t>
      </w:r>
    </w:p>
    <w:p w14:paraId="665F3D86" w14:textId="77777777" w:rsidR="002C352B" w:rsidRPr="002C352B" w:rsidRDefault="002C352B" w:rsidP="002C352B">
      <w:pPr>
        <w:pStyle w:val="zadn3"/>
        <w:numPr>
          <w:ilvl w:val="0"/>
          <w:numId w:val="0"/>
        </w:numPr>
        <w:tabs>
          <w:tab w:val="left" w:pos="1417"/>
        </w:tabs>
        <w:ind w:left="2124"/>
        <w:rPr>
          <w:rFonts w:asciiTheme="minorHAnsi" w:hAnsiTheme="minorHAnsi" w:cstheme="minorHAnsi"/>
          <w:b/>
          <w:bCs/>
          <w:iCs/>
          <w:color w:val="4F81BD" w:themeColor="accent1"/>
        </w:rPr>
      </w:pPr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   </w:t>
      </w:r>
      <w:proofErr w:type="spellStart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pocet_koni</w:t>
      </w:r>
      <w:proofErr w:type="spellEnd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INTEGER UNSIGNED DEFAULT 10,</w:t>
      </w:r>
    </w:p>
    <w:p w14:paraId="6EC82BE6" w14:textId="77777777" w:rsidR="002C352B" w:rsidRPr="002C352B" w:rsidRDefault="002C352B" w:rsidP="002C352B">
      <w:pPr>
        <w:pStyle w:val="zadn3"/>
        <w:numPr>
          <w:ilvl w:val="0"/>
          <w:numId w:val="0"/>
        </w:numPr>
        <w:tabs>
          <w:tab w:val="left" w:pos="1417"/>
        </w:tabs>
        <w:ind w:left="2124"/>
        <w:rPr>
          <w:rFonts w:asciiTheme="minorHAnsi" w:hAnsiTheme="minorHAnsi" w:cstheme="minorHAnsi"/>
          <w:b/>
          <w:bCs/>
          <w:iCs/>
          <w:color w:val="4F81BD" w:themeColor="accent1"/>
        </w:rPr>
      </w:pPr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   </w:t>
      </w:r>
      <w:proofErr w:type="spellStart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uspesnost</w:t>
      </w:r>
      <w:proofErr w:type="spellEnd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</w:t>
      </w:r>
      <w:proofErr w:type="gramStart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DECIMAL(</w:t>
      </w:r>
      <w:proofErr w:type="gramEnd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5,2) CHECK (</w:t>
      </w:r>
      <w:proofErr w:type="spellStart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uspesnost</w:t>
      </w:r>
      <w:proofErr w:type="spellEnd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&lt;= 100.00),</w:t>
      </w:r>
    </w:p>
    <w:p w14:paraId="1048F7D1" w14:textId="1E673391" w:rsidR="002C352B" w:rsidRPr="002C352B" w:rsidRDefault="002C352B" w:rsidP="002C352B">
      <w:pPr>
        <w:pStyle w:val="zadn3"/>
        <w:numPr>
          <w:ilvl w:val="0"/>
          <w:numId w:val="0"/>
        </w:numPr>
        <w:tabs>
          <w:tab w:val="left" w:pos="1417"/>
        </w:tabs>
        <w:ind w:left="2124"/>
        <w:rPr>
          <w:rFonts w:asciiTheme="minorHAnsi" w:hAnsiTheme="minorHAnsi" w:cstheme="minorHAnsi"/>
          <w:b/>
          <w:bCs/>
          <w:iCs/>
          <w:color w:val="4F81BD" w:themeColor="accent1"/>
        </w:rPr>
      </w:pPr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   </w:t>
      </w:r>
      <w:proofErr w:type="spellStart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clanek</w:t>
      </w:r>
      <w:proofErr w:type="spellEnd"/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LONGTEXT</w:t>
      </w:r>
    </w:p>
    <w:p w14:paraId="0961EED3" w14:textId="3BBCDAF9" w:rsidR="002C352B" w:rsidRPr="00D5036F" w:rsidRDefault="002C352B" w:rsidP="002C352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iCs/>
          <w:color w:val="4F81BD" w:themeColor="accent1"/>
        </w:rPr>
      </w:pPr>
      <w:r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</w:t>
      </w:r>
      <w:r>
        <w:rPr>
          <w:rFonts w:asciiTheme="minorHAnsi" w:hAnsiTheme="minorHAnsi" w:cstheme="minorHAnsi"/>
          <w:b/>
          <w:bCs/>
          <w:iCs/>
          <w:color w:val="4F81BD" w:themeColor="accent1"/>
        </w:rPr>
        <w:tab/>
      </w:r>
      <w:r w:rsidR="007D011F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            </w:t>
      </w:r>
      <w:r w:rsidRPr="002C352B">
        <w:rPr>
          <w:rFonts w:asciiTheme="minorHAnsi" w:hAnsiTheme="minorHAnsi" w:cstheme="minorHAnsi"/>
          <w:b/>
          <w:bCs/>
          <w:iCs/>
          <w:color w:val="4F81BD" w:themeColor="accent1"/>
        </w:rPr>
        <w:t>);</w:t>
      </w:r>
    </w:p>
    <w:p w14:paraId="16998DE4" w14:textId="65805EE9" w:rsidR="002C352B" w:rsidRDefault="002C352B" w:rsidP="002C352B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i/>
        </w:rPr>
      </w:pPr>
    </w:p>
    <w:p w14:paraId="2123124B" w14:textId="77777777" w:rsidR="002C352B" w:rsidRPr="000D35A9" w:rsidRDefault="002C352B" w:rsidP="002C352B">
      <w:pPr>
        <w:pStyle w:val="zadn3"/>
        <w:numPr>
          <w:ilvl w:val="0"/>
          <w:numId w:val="0"/>
        </w:numPr>
        <w:tabs>
          <w:tab w:val="left" w:pos="1417"/>
        </w:tabs>
        <w:ind w:left="1417"/>
        <w:rPr>
          <w:i/>
        </w:rPr>
      </w:pPr>
    </w:p>
    <w:p w14:paraId="24244AD5" w14:textId="691C76ED" w:rsidR="001A0CC5" w:rsidRPr="007D011F" w:rsidRDefault="001A0CC5" w:rsidP="00401D59">
      <w:pPr>
        <w:pStyle w:val="zadn3"/>
        <w:numPr>
          <w:ilvl w:val="0"/>
          <w:numId w:val="6"/>
        </w:numPr>
        <w:tabs>
          <w:tab w:val="left" w:pos="1417"/>
        </w:tabs>
        <w:ind w:left="1417"/>
      </w:pPr>
      <w:r>
        <w:t xml:space="preserve">Vložte do tabulky </w:t>
      </w:r>
      <w:proofErr w:type="spellStart"/>
      <w:r>
        <w:rPr>
          <w:i/>
        </w:rPr>
        <w:t>trener</w:t>
      </w:r>
      <w:proofErr w:type="spellEnd"/>
      <w:r>
        <w:t xml:space="preserve"> vzorový záznam. </w:t>
      </w:r>
      <w:r w:rsidRPr="000D35A9">
        <w:rPr>
          <w:i/>
        </w:rPr>
        <w:t>(</w:t>
      </w:r>
      <w:r>
        <w:rPr>
          <w:i/>
        </w:rPr>
        <w:t>1</w:t>
      </w:r>
      <w:r w:rsidRPr="000D35A9">
        <w:rPr>
          <w:i/>
        </w:rPr>
        <w:t xml:space="preserve"> bod)</w:t>
      </w:r>
    </w:p>
    <w:p w14:paraId="45EB0F82" w14:textId="5A549E94" w:rsidR="007D011F" w:rsidRDefault="007D011F" w:rsidP="007D011F">
      <w:pPr>
        <w:pStyle w:val="zadn3"/>
        <w:numPr>
          <w:ilvl w:val="0"/>
          <w:numId w:val="0"/>
        </w:numPr>
        <w:tabs>
          <w:tab w:val="left" w:pos="1417"/>
        </w:tabs>
        <w:ind w:left="1417"/>
        <w:rPr>
          <w:i/>
        </w:rPr>
      </w:pPr>
    </w:p>
    <w:p w14:paraId="3CD3FFB0" w14:textId="3A547960" w:rsidR="007D011F" w:rsidRPr="007D011F" w:rsidRDefault="007D011F" w:rsidP="007D011F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rFonts w:asciiTheme="minorHAnsi" w:hAnsiTheme="minorHAnsi" w:cstheme="minorHAnsi"/>
          <w:b/>
          <w:bCs/>
          <w:iCs/>
          <w:color w:val="4F81BD" w:themeColor="accent1"/>
        </w:rPr>
      </w:pPr>
      <w:r>
        <w:rPr>
          <w:i/>
        </w:rPr>
        <w:tab/>
      </w:r>
      <w:r w:rsidRPr="007D011F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INSERT INTO </w:t>
      </w:r>
      <w:proofErr w:type="spellStart"/>
      <w:r w:rsidRPr="007D011F">
        <w:rPr>
          <w:rFonts w:asciiTheme="minorHAnsi" w:hAnsiTheme="minorHAnsi" w:cstheme="minorHAnsi"/>
          <w:b/>
          <w:bCs/>
          <w:iCs/>
          <w:color w:val="4F81BD" w:themeColor="accent1"/>
        </w:rPr>
        <w:t>trener</w:t>
      </w:r>
      <w:proofErr w:type="spellEnd"/>
    </w:p>
    <w:p w14:paraId="2C04DC1B" w14:textId="77777777" w:rsidR="007D011F" w:rsidRPr="007D011F" w:rsidRDefault="007D011F" w:rsidP="007D011F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iCs/>
          <w:color w:val="4F81BD" w:themeColor="accent1"/>
        </w:rPr>
      </w:pPr>
      <w:proofErr w:type="gramStart"/>
      <w:r w:rsidRPr="007D011F">
        <w:rPr>
          <w:rFonts w:asciiTheme="minorHAnsi" w:hAnsiTheme="minorHAnsi" w:cstheme="minorHAnsi"/>
          <w:b/>
          <w:bCs/>
          <w:iCs/>
          <w:color w:val="4F81BD" w:themeColor="accent1"/>
        </w:rPr>
        <w:t>VALUES(</w:t>
      </w:r>
      <w:proofErr w:type="gramEnd"/>
      <w:r w:rsidRPr="007D011F">
        <w:rPr>
          <w:rFonts w:asciiTheme="minorHAnsi" w:hAnsiTheme="minorHAnsi" w:cstheme="minorHAnsi"/>
          <w:b/>
          <w:bCs/>
          <w:iCs/>
          <w:color w:val="4F81BD" w:themeColor="accent1"/>
        </w:rPr>
        <w:t>1, 'Ing.', 'Ivana', '</w:t>
      </w:r>
      <w:proofErr w:type="spellStart"/>
      <w:r w:rsidRPr="007D011F">
        <w:rPr>
          <w:rFonts w:asciiTheme="minorHAnsi" w:hAnsiTheme="minorHAnsi" w:cstheme="minorHAnsi"/>
          <w:b/>
          <w:bCs/>
          <w:iCs/>
          <w:color w:val="4F81BD" w:themeColor="accent1"/>
        </w:rPr>
        <w:t>Pejšková</w:t>
      </w:r>
      <w:proofErr w:type="spellEnd"/>
      <w:r w:rsidRPr="007D011F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', '1968-12-16', 15, 10.45, 'S patnáctkou koní, mezi kterými je netradičně hned několik mladých posil zakoupených na zahraničních aukcích, </w:t>
      </w:r>
    </w:p>
    <w:p w14:paraId="517CB121" w14:textId="77777777" w:rsidR="007D011F" w:rsidRPr="007D011F" w:rsidRDefault="007D011F" w:rsidP="007D011F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iCs/>
          <w:color w:val="4F81BD" w:themeColor="accent1"/>
        </w:rPr>
      </w:pPr>
      <w:r w:rsidRPr="007D011F">
        <w:rPr>
          <w:rFonts w:asciiTheme="minorHAnsi" w:hAnsiTheme="minorHAnsi" w:cstheme="minorHAnsi"/>
          <w:b/>
          <w:bCs/>
          <w:iCs/>
          <w:color w:val="4F81BD" w:themeColor="accent1"/>
        </w:rPr>
        <w:t xml:space="preserve">vstupuje do nové sezóny dlouholetá chuchelská trenérka Ing. Ivana </w:t>
      </w:r>
      <w:proofErr w:type="spellStart"/>
      <w:r w:rsidRPr="007D011F">
        <w:rPr>
          <w:rFonts w:asciiTheme="minorHAnsi" w:hAnsiTheme="minorHAnsi" w:cstheme="minorHAnsi"/>
          <w:b/>
          <w:bCs/>
          <w:iCs/>
          <w:color w:val="4F81BD" w:themeColor="accent1"/>
        </w:rPr>
        <w:t>Pejšková</w:t>
      </w:r>
      <w:proofErr w:type="spellEnd"/>
      <w:r w:rsidRPr="007D011F">
        <w:rPr>
          <w:rFonts w:asciiTheme="minorHAnsi" w:hAnsiTheme="minorHAnsi" w:cstheme="minorHAnsi"/>
          <w:b/>
          <w:bCs/>
          <w:iCs/>
          <w:color w:val="4F81BD" w:themeColor="accent1"/>
        </w:rPr>
        <w:t>.</w:t>
      </w:r>
    </w:p>
    <w:p w14:paraId="6C107668" w14:textId="61C4CBD1" w:rsidR="007D011F" w:rsidRPr="000A1E5F" w:rsidRDefault="007D011F" w:rsidP="000A1E5F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iCs/>
          <w:color w:val="4F81BD" w:themeColor="accent1"/>
        </w:rPr>
      </w:pPr>
      <w:r w:rsidRPr="007D011F">
        <w:rPr>
          <w:rFonts w:asciiTheme="minorHAnsi" w:hAnsiTheme="minorHAnsi" w:cstheme="minorHAnsi"/>
          <w:b/>
          <w:bCs/>
          <w:iCs/>
          <w:color w:val="4F81BD" w:themeColor="accent1"/>
        </w:rPr>
        <w:t>');</w:t>
      </w:r>
    </w:p>
    <w:p w14:paraId="7DBA436A" w14:textId="77777777" w:rsidR="000021A3" w:rsidRDefault="000021A3" w:rsidP="000021A3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6DB928EC" w14:textId="77777777" w:rsidR="001A0CC5" w:rsidRDefault="001A0CC5" w:rsidP="00401D59">
      <w:pPr>
        <w:pStyle w:val="zadn3"/>
        <w:numPr>
          <w:ilvl w:val="0"/>
          <w:numId w:val="6"/>
        </w:numPr>
        <w:tabs>
          <w:tab w:val="left" w:pos="1417"/>
        </w:tabs>
        <w:ind w:left="1417"/>
      </w:pPr>
      <w:r>
        <w:t xml:space="preserve">Vytvořte výběrový dotaz, který z databáze vypíše </w:t>
      </w:r>
      <w:r>
        <w:rPr>
          <w:i/>
        </w:rPr>
        <w:t xml:space="preserve">všechny </w:t>
      </w:r>
      <w:r w:rsidR="00FD2690">
        <w:rPr>
          <w:i/>
        </w:rPr>
        <w:t xml:space="preserve">koně-valachy ze stájí </w:t>
      </w:r>
      <w:proofErr w:type="spellStart"/>
      <w:r w:rsidR="00FD2690">
        <w:rPr>
          <w:i/>
        </w:rPr>
        <w:t>Naughton</w:t>
      </w:r>
      <w:proofErr w:type="spellEnd"/>
      <w:r w:rsidR="00FD2690">
        <w:rPr>
          <w:i/>
        </w:rPr>
        <w:t xml:space="preserve"> R.J. a Gest. </w:t>
      </w:r>
      <w:proofErr w:type="spellStart"/>
      <w:r w:rsidR="00FD2690">
        <w:rPr>
          <w:i/>
        </w:rPr>
        <w:t>Westerberg</w:t>
      </w:r>
      <w:proofErr w:type="spellEnd"/>
      <w:r w:rsidR="00FD2690">
        <w:rPr>
          <w:i/>
        </w:rPr>
        <w:t xml:space="preserve">, v jejichž jménu se vyskytuje písmeno </w:t>
      </w:r>
      <w:r w:rsidR="00FD2690" w:rsidRPr="00FD2690">
        <w:rPr>
          <w:b/>
          <w:i/>
        </w:rPr>
        <w:t>o</w:t>
      </w:r>
      <w:r>
        <w:t xml:space="preserve">. Seřaďte výpis primárně podle </w:t>
      </w:r>
      <w:r w:rsidR="00FD2690">
        <w:t>názvu stáje</w:t>
      </w:r>
      <w:r>
        <w:t xml:space="preserve"> (sestupně) a sekundárně podle </w:t>
      </w:r>
      <w:r w:rsidR="00FD2690">
        <w:t>jména koně</w:t>
      </w:r>
      <w:r>
        <w:t xml:space="preserve"> (vzestupně).</w:t>
      </w:r>
      <w:r w:rsidRPr="00B01CEE">
        <w:t xml:space="preserve"> Upravte výsledek dotazu podle </w:t>
      </w:r>
      <w:r>
        <w:t xml:space="preserve">níže </w:t>
      </w:r>
      <w:r w:rsidRPr="00B01CEE">
        <w:t xml:space="preserve">uvedeného vzoru. </w:t>
      </w:r>
      <w:r w:rsidRPr="004D3853">
        <w:rPr>
          <w:i/>
        </w:rPr>
        <w:t>(</w:t>
      </w:r>
      <w:r>
        <w:rPr>
          <w:i/>
        </w:rPr>
        <w:t>4</w:t>
      </w:r>
      <w:r w:rsidRPr="004D3853">
        <w:rPr>
          <w:i/>
        </w:rPr>
        <w:t xml:space="preserve"> body)</w:t>
      </w:r>
    </w:p>
    <w:p w14:paraId="7363E9D5" w14:textId="77777777" w:rsidR="001A0CC5" w:rsidRDefault="001A0CC5" w:rsidP="001A0CC5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5B0E7335" w14:textId="77777777" w:rsidR="001A0CC5" w:rsidRDefault="00FD2690" w:rsidP="001A0CC5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>
        <w:rPr>
          <w:noProof/>
        </w:rPr>
        <w:drawing>
          <wp:inline distT="0" distB="0" distL="0" distR="0" wp14:anchorId="436BD498" wp14:editId="1AC7B099">
            <wp:extent cx="3434388" cy="923925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ehled-valachu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275" cy="9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3035" w14:textId="77777777" w:rsidR="00ED0428" w:rsidRDefault="00ED0428" w:rsidP="001A0CC5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0B86AF48" w14:textId="77777777" w:rsidR="00ED0428" w:rsidRPr="00ED0428" w:rsidRDefault="00ED0428" w:rsidP="00ED042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SELECT </w:t>
      </w:r>
    </w:p>
    <w:p w14:paraId="48FF0BB0" w14:textId="77777777" w:rsidR="00ED0428" w:rsidRPr="00ED0428" w:rsidRDefault="00ED0428" w:rsidP="00ED042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 </w:t>
      </w:r>
      <w:proofErr w:type="spellStart"/>
      <w:r w:rsidRPr="00ED0428">
        <w:rPr>
          <w:rFonts w:asciiTheme="minorHAnsi" w:hAnsiTheme="minorHAnsi" w:cstheme="minorHAnsi"/>
          <w:b/>
          <w:bCs/>
          <w:color w:val="4F81BD" w:themeColor="accent1"/>
        </w:rPr>
        <w:t>jmeno_kone</w:t>
      </w:r>
      <w:proofErr w:type="spellEnd"/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AS `Jméno koně`,</w:t>
      </w:r>
    </w:p>
    <w:p w14:paraId="7B70310E" w14:textId="77777777" w:rsidR="00ED0428" w:rsidRPr="00ED0428" w:rsidRDefault="00ED0428" w:rsidP="00ED042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 </w:t>
      </w:r>
      <w:proofErr w:type="spellStart"/>
      <w:r w:rsidRPr="00ED0428">
        <w:rPr>
          <w:rFonts w:asciiTheme="minorHAnsi" w:hAnsiTheme="minorHAnsi" w:cstheme="minorHAnsi"/>
          <w:b/>
          <w:bCs/>
          <w:color w:val="4F81BD" w:themeColor="accent1"/>
        </w:rPr>
        <w:t>pohlavi</w:t>
      </w:r>
      <w:proofErr w:type="spellEnd"/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AS `Pohlaví`,</w:t>
      </w:r>
    </w:p>
    <w:p w14:paraId="1A16E94A" w14:textId="77777777" w:rsidR="00ED0428" w:rsidRPr="00ED0428" w:rsidRDefault="00ED0428" w:rsidP="00ED042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 </w:t>
      </w:r>
      <w:proofErr w:type="gramStart"/>
      <w:r w:rsidRPr="00ED0428">
        <w:rPr>
          <w:rFonts w:asciiTheme="minorHAnsi" w:hAnsiTheme="minorHAnsi" w:cstheme="minorHAnsi"/>
          <w:b/>
          <w:bCs/>
          <w:color w:val="4F81BD" w:themeColor="accent1"/>
        </w:rPr>
        <w:t>CONCAT(TIMESTAMPDIFF(</w:t>
      </w:r>
      <w:proofErr w:type="gramEnd"/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YEAR, narozeni, </w:t>
      </w:r>
      <w:proofErr w:type="gramStart"/>
      <w:r w:rsidRPr="00ED0428">
        <w:rPr>
          <w:rFonts w:asciiTheme="minorHAnsi" w:hAnsiTheme="minorHAnsi" w:cstheme="minorHAnsi"/>
          <w:b/>
          <w:bCs/>
          <w:color w:val="4F81BD" w:themeColor="accent1"/>
        </w:rPr>
        <w:t>CURDATE(</w:t>
      </w:r>
      <w:proofErr w:type="gramEnd"/>
      <w:r w:rsidRPr="00ED0428">
        <w:rPr>
          <w:rFonts w:asciiTheme="minorHAnsi" w:hAnsiTheme="minorHAnsi" w:cstheme="minorHAnsi"/>
          <w:b/>
          <w:bCs/>
          <w:color w:val="4F81BD" w:themeColor="accent1"/>
        </w:rPr>
        <w:t>)), " let") AS `Věk`,</w:t>
      </w:r>
    </w:p>
    <w:p w14:paraId="7C007174" w14:textId="77777777" w:rsidR="00ED0428" w:rsidRPr="00ED0428" w:rsidRDefault="00ED0428" w:rsidP="00ED042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 </w:t>
      </w:r>
      <w:proofErr w:type="spellStart"/>
      <w:proofErr w:type="gramStart"/>
      <w:r w:rsidRPr="00ED0428">
        <w:rPr>
          <w:rFonts w:asciiTheme="minorHAnsi" w:hAnsiTheme="minorHAnsi" w:cstheme="minorHAnsi"/>
          <w:b/>
          <w:bCs/>
          <w:color w:val="4F81BD" w:themeColor="accent1"/>
        </w:rPr>
        <w:t>staj.nazev</w:t>
      </w:r>
      <w:proofErr w:type="gramEnd"/>
      <w:r w:rsidRPr="00ED0428">
        <w:rPr>
          <w:rFonts w:asciiTheme="minorHAnsi" w:hAnsiTheme="minorHAnsi" w:cstheme="minorHAnsi"/>
          <w:b/>
          <w:bCs/>
          <w:color w:val="4F81BD" w:themeColor="accent1"/>
        </w:rPr>
        <w:t>_staje</w:t>
      </w:r>
      <w:proofErr w:type="spellEnd"/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AS `Název stáje`</w:t>
      </w:r>
    </w:p>
    <w:p w14:paraId="380D6A79" w14:textId="77777777" w:rsidR="00ED0428" w:rsidRPr="00ED0428" w:rsidRDefault="00ED0428" w:rsidP="00ED042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ED0428">
        <w:rPr>
          <w:rFonts w:asciiTheme="minorHAnsi" w:hAnsiTheme="minorHAnsi" w:cstheme="minorHAnsi"/>
          <w:b/>
          <w:bCs/>
          <w:color w:val="4F81BD" w:themeColor="accent1"/>
        </w:rPr>
        <w:t>FROM kun</w:t>
      </w:r>
    </w:p>
    <w:p w14:paraId="75BA7D32" w14:textId="77777777" w:rsidR="00ED0428" w:rsidRPr="00ED0428" w:rsidRDefault="00ED0428" w:rsidP="00ED042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INNER JOIN </w:t>
      </w:r>
      <w:proofErr w:type="spellStart"/>
      <w:r w:rsidRPr="00ED0428">
        <w:rPr>
          <w:rFonts w:asciiTheme="minorHAnsi" w:hAnsiTheme="minorHAnsi" w:cstheme="minorHAnsi"/>
          <w:b/>
          <w:bCs/>
          <w:color w:val="4F81BD" w:themeColor="accent1"/>
        </w:rPr>
        <w:t>staj</w:t>
      </w:r>
      <w:proofErr w:type="spellEnd"/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ON </w:t>
      </w:r>
      <w:proofErr w:type="spellStart"/>
      <w:proofErr w:type="gramStart"/>
      <w:r w:rsidRPr="00ED0428">
        <w:rPr>
          <w:rFonts w:asciiTheme="minorHAnsi" w:hAnsiTheme="minorHAnsi" w:cstheme="minorHAnsi"/>
          <w:b/>
          <w:bCs/>
          <w:color w:val="4F81BD" w:themeColor="accent1"/>
        </w:rPr>
        <w:t>kun.staj</w:t>
      </w:r>
      <w:proofErr w:type="gramEnd"/>
      <w:r w:rsidRPr="00ED0428">
        <w:rPr>
          <w:rFonts w:asciiTheme="minorHAnsi" w:hAnsiTheme="minorHAnsi" w:cstheme="minorHAnsi"/>
          <w:b/>
          <w:bCs/>
          <w:color w:val="4F81BD" w:themeColor="accent1"/>
        </w:rPr>
        <w:t>_zkratka_staje</w:t>
      </w:r>
      <w:proofErr w:type="spellEnd"/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= </w:t>
      </w:r>
      <w:proofErr w:type="spellStart"/>
      <w:proofErr w:type="gramStart"/>
      <w:r w:rsidRPr="00ED0428">
        <w:rPr>
          <w:rFonts w:asciiTheme="minorHAnsi" w:hAnsiTheme="minorHAnsi" w:cstheme="minorHAnsi"/>
          <w:b/>
          <w:bCs/>
          <w:color w:val="4F81BD" w:themeColor="accent1"/>
        </w:rPr>
        <w:t>staj.zkratka</w:t>
      </w:r>
      <w:proofErr w:type="gramEnd"/>
      <w:r w:rsidRPr="00ED0428">
        <w:rPr>
          <w:rFonts w:asciiTheme="minorHAnsi" w:hAnsiTheme="minorHAnsi" w:cstheme="minorHAnsi"/>
          <w:b/>
          <w:bCs/>
          <w:color w:val="4F81BD" w:themeColor="accent1"/>
        </w:rPr>
        <w:t>_staje</w:t>
      </w:r>
      <w:proofErr w:type="spellEnd"/>
    </w:p>
    <w:p w14:paraId="0E61CDD2" w14:textId="77777777" w:rsidR="00ED0428" w:rsidRPr="00ED0428" w:rsidRDefault="00ED0428" w:rsidP="00ED042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WHERE </w:t>
      </w:r>
      <w:proofErr w:type="spellStart"/>
      <w:r w:rsidRPr="00ED0428">
        <w:rPr>
          <w:rFonts w:asciiTheme="minorHAnsi" w:hAnsiTheme="minorHAnsi" w:cstheme="minorHAnsi"/>
          <w:b/>
          <w:bCs/>
          <w:color w:val="4F81BD" w:themeColor="accent1"/>
        </w:rPr>
        <w:t>pohlavi</w:t>
      </w:r>
      <w:proofErr w:type="spellEnd"/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LIKE 'valach' AND </w:t>
      </w:r>
      <w:proofErr w:type="spellStart"/>
      <w:r w:rsidRPr="00ED0428">
        <w:rPr>
          <w:rFonts w:asciiTheme="minorHAnsi" w:hAnsiTheme="minorHAnsi" w:cstheme="minorHAnsi"/>
          <w:b/>
          <w:bCs/>
          <w:color w:val="4F81BD" w:themeColor="accent1"/>
        </w:rPr>
        <w:t>jmeno_kone</w:t>
      </w:r>
      <w:proofErr w:type="spellEnd"/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LIKE '%o%'</w:t>
      </w:r>
    </w:p>
    <w:p w14:paraId="7454EC03" w14:textId="6EBC3F78" w:rsidR="00ED0428" w:rsidRPr="00ED0428" w:rsidRDefault="00ED0428" w:rsidP="00ED0428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F81BD" w:themeColor="accent1"/>
        </w:rPr>
      </w:pPr>
      <w:r w:rsidRPr="00ED0428">
        <w:rPr>
          <w:rFonts w:asciiTheme="minorHAnsi" w:hAnsiTheme="minorHAnsi" w:cstheme="minorHAnsi"/>
          <w:b/>
          <w:bCs/>
          <w:color w:val="4F81BD" w:themeColor="accent1"/>
        </w:rPr>
        <w:tab/>
      </w:r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ORDER BY </w:t>
      </w:r>
      <w:proofErr w:type="spellStart"/>
      <w:r w:rsidRPr="00ED0428">
        <w:rPr>
          <w:rFonts w:asciiTheme="minorHAnsi" w:hAnsiTheme="minorHAnsi" w:cstheme="minorHAnsi"/>
          <w:b/>
          <w:bCs/>
          <w:color w:val="4F81BD" w:themeColor="accent1"/>
        </w:rPr>
        <w:t>nazev_staje</w:t>
      </w:r>
      <w:proofErr w:type="spellEnd"/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DESC, </w:t>
      </w:r>
      <w:proofErr w:type="spellStart"/>
      <w:r w:rsidRPr="00ED0428">
        <w:rPr>
          <w:rFonts w:asciiTheme="minorHAnsi" w:hAnsiTheme="minorHAnsi" w:cstheme="minorHAnsi"/>
          <w:b/>
          <w:bCs/>
          <w:color w:val="4F81BD" w:themeColor="accent1"/>
        </w:rPr>
        <w:t>jmeno_kone</w:t>
      </w:r>
      <w:proofErr w:type="spellEnd"/>
      <w:r w:rsidRPr="00ED0428">
        <w:rPr>
          <w:rFonts w:asciiTheme="minorHAnsi" w:hAnsiTheme="minorHAnsi" w:cstheme="minorHAnsi"/>
          <w:b/>
          <w:bCs/>
          <w:color w:val="4F81BD" w:themeColor="accent1"/>
        </w:rPr>
        <w:t xml:space="preserve"> ASC;</w:t>
      </w:r>
    </w:p>
    <w:p w14:paraId="5466A892" w14:textId="77777777" w:rsidR="001A0CC5" w:rsidRDefault="001A0CC5" w:rsidP="001A0CC5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015DCD99" w14:textId="77777777" w:rsidR="001A0CC5" w:rsidRDefault="001A0CC5" w:rsidP="00401D59">
      <w:pPr>
        <w:pStyle w:val="zadn3"/>
        <w:numPr>
          <w:ilvl w:val="0"/>
          <w:numId w:val="6"/>
        </w:numPr>
        <w:tabs>
          <w:tab w:val="left" w:pos="1417"/>
        </w:tabs>
        <w:ind w:left="1417"/>
      </w:pPr>
      <w:r w:rsidRPr="00B353D8">
        <w:t xml:space="preserve">Vytvořte dotaz se </w:t>
      </w:r>
      <w:r w:rsidRPr="004D3853">
        <w:rPr>
          <w:i/>
        </w:rPr>
        <w:t>seskupením</w:t>
      </w:r>
      <w:r w:rsidRPr="00B353D8">
        <w:t xml:space="preserve">, </w:t>
      </w:r>
      <w:r>
        <w:t>jehož výsledkem bude</w:t>
      </w:r>
      <w:r w:rsidRPr="00B353D8">
        <w:t xml:space="preserve"> </w:t>
      </w:r>
      <w:r w:rsidR="001A1DAE">
        <w:t>přehled</w:t>
      </w:r>
      <w:r w:rsidRPr="004D3853">
        <w:t xml:space="preserve"> </w:t>
      </w:r>
      <w:r w:rsidR="001A1DAE">
        <w:t>stájí a statistika účastí jejich koní v dostizích, které jsou zaznamenány v databázi</w:t>
      </w:r>
      <w:r w:rsidRPr="004D3853">
        <w:t>.</w:t>
      </w:r>
      <w:r>
        <w:t xml:space="preserve"> Výsledek bude zobrazen podle níže uvedeného vzoru a uspořádán </w:t>
      </w:r>
      <w:r w:rsidRPr="004D3853">
        <w:rPr>
          <w:i/>
        </w:rPr>
        <w:t xml:space="preserve">podle počtu </w:t>
      </w:r>
      <w:r w:rsidR="001A1DAE">
        <w:rPr>
          <w:i/>
        </w:rPr>
        <w:t>koní v dostizích</w:t>
      </w:r>
      <w:r w:rsidRPr="004D3853">
        <w:rPr>
          <w:i/>
        </w:rPr>
        <w:t xml:space="preserve"> (sestupně)</w:t>
      </w:r>
      <w:r>
        <w:rPr>
          <w:i/>
        </w:rPr>
        <w:t xml:space="preserve">, sekundárně podle </w:t>
      </w:r>
      <w:r w:rsidR="001A1DAE">
        <w:rPr>
          <w:i/>
        </w:rPr>
        <w:t>počtu vítězství (s</w:t>
      </w:r>
      <w:r>
        <w:rPr>
          <w:i/>
        </w:rPr>
        <w:t>estupně)</w:t>
      </w:r>
      <w:r>
        <w:t xml:space="preserve">. </w:t>
      </w:r>
      <w:r w:rsidRPr="004D3853">
        <w:rPr>
          <w:i/>
        </w:rPr>
        <w:t>(</w:t>
      </w:r>
      <w:r w:rsidR="001A1DAE">
        <w:rPr>
          <w:i/>
        </w:rPr>
        <w:t>5</w:t>
      </w:r>
      <w:r>
        <w:rPr>
          <w:i/>
        </w:rPr>
        <w:t xml:space="preserve"> bodů</w:t>
      </w:r>
      <w:r w:rsidRPr="004D3853">
        <w:rPr>
          <w:i/>
        </w:rPr>
        <w:t>)</w:t>
      </w:r>
    </w:p>
    <w:p w14:paraId="234ECB1E" w14:textId="77777777" w:rsidR="004E7E83" w:rsidRDefault="004E7E83" w:rsidP="001A0CC5">
      <w:pPr>
        <w:tabs>
          <w:tab w:val="left" w:pos="1417"/>
        </w:tabs>
        <w:ind w:left="1416"/>
      </w:pPr>
    </w:p>
    <w:p w14:paraId="58AAD43A" w14:textId="77777777" w:rsidR="004E7E83" w:rsidRDefault="004E7E83" w:rsidP="001A0CC5">
      <w:pPr>
        <w:tabs>
          <w:tab w:val="left" w:pos="1417"/>
        </w:tabs>
        <w:ind w:left="1416"/>
      </w:pPr>
    </w:p>
    <w:p w14:paraId="0CB3375D" w14:textId="77777777" w:rsidR="004E7E83" w:rsidRDefault="004E7E83" w:rsidP="001A0CC5">
      <w:pPr>
        <w:tabs>
          <w:tab w:val="left" w:pos="1417"/>
        </w:tabs>
        <w:ind w:left="1416"/>
      </w:pPr>
    </w:p>
    <w:p w14:paraId="3A4CD63E" w14:textId="77777777" w:rsidR="004E7E83" w:rsidRDefault="004E7E83" w:rsidP="001A0CC5">
      <w:pPr>
        <w:tabs>
          <w:tab w:val="left" w:pos="1417"/>
        </w:tabs>
        <w:ind w:left="1416"/>
      </w:pPr>
    </w:p>
    <w:p w14:paraId="67092D5C" w14:textId="77777777" w:rsidR="004E7E83" w:rsidRDefault="004E7E83" w:rsidP="001A0CC5">
      <w:pPr>
        <w:tabs>
          <w:tab w:val="left" w:pos="1417"/>
        </w:tabs>
        <w:ind w:left="1416"/>
      </w:pPr>
    </w:p>
    <w:p w14:paraId="28FE7585" w14:textId="77777777" w:rsidR="004E7E83" w:rsidRDefault="004E7E83" w:rsidP="001A0CC5">
      <w:pPr>
        <w:tabs>
          <w:tab w:val="left" w:pos="1417"/>
        </w:tabs>
        <w:ind w:left="1416"/>
      </w:pPr>
    </w:p>
    <w:p w14:paraId="28B14DE8" w14:textId="77777777" w:rsidR="004E7E83" w:rsidRDefault="004E7E83" w:rsidP="001A0CC5">
      <w:pPr>
        <w:tabs>
          <w:tab w:val="left" w:pos="1417"/>
        </w:tabs>
        <w:ind w:left="1416"/>
      </w:pPr>
    </w:p>
    <w:p w14:paraId="06A510EC" w14:textId="44EF3AD8" w:rsidR="001A0CC5" w:rsidRDefault="001A1DAE" w:rsidP="001A0CC5">
      <w:pPr>
        <w:tabs>
          <w:tab w:val="left" w:pos="1417"/>
        </w:tabs>
        <w:ind w:left="1416"/>
      </w:pPr>
      <w:r>
        <w:rPr>
          <w:noProof/>
        </w:rPr>
        <w:lastRenderedPageBreak/>
        <w:drawing>
          <wp:inline distT="0" distB="0" distL="0" distR="0" wp14:anchorId="40A5E7F2" wp14:editId="37BFF546">
            <wp:extent cx="4622242" cy="616638"/>
            <wp:effectExtent l="0" t="0" r="6985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je-dostihy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413" cy="6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A794" w14:textId="77777777" w:rsidR="00BF687F" w:rsidRDefault="00BF687F" w:rsidP="001A0CC5">
      <w:pPr>
        <w:tabs>
          <w:tab w:val="left" w:pos="1417"/>
        </w:tabs>
        <w:ind w:left="1416"/>
      </w:pPr>
    </w:p>
    <w:p w14:paraId="14F9B136" w14:textId="77777777" w:rsidR="00EB1B81" w:rsidRDefault="00EB1B81" w:rsidP="00EB1B81">
      <w:pPr>
        <w:tabs>
          <w:tab w:val="left" w:pos="1417"/>
        </w:tabs>
        <w:ind w:left="1416"/>
        <w:rPr>
          <w:sz w:val="20"/>
          <w:szCs w:val="20"/>
        </w:rPr>
      </w:pPr>
    </w:p>
    <w:p w14:paraId="66E09DBC" w14:textId="77777777" w:rsidR="00EB1B81" w:rsidRDefault="00EB1B81" w:rsidP="00EB1B81">
      <w:pPr>
        <w:tabs>
          <w:tab w:val="left" w:pos="1417"/>
        </w:tabs>
        <w:ind w:left="1416"/>
        <w:rPr>
          <w:sz w:val="20"/>
          <w:szCs w:val="20"/>
        </w:rPr>
      </w:pPr>
    </w:p>
    <w:p w14:paraId="4DD3BB5E" w14:textId="77777777" w:rsidR="00EB1B81" w:rsidRDefault="00EB1B81" w:rsidP="00EB1B81">
      <w:pPr>
        <w:tabs>
          <w:tab w:val="left" w:pos="1417"/>
        </w:tabs>
        <w:ind w:left="1416"/>
        <w:rPr>
          <w:sz w:val="20"/>
          <w:szCs w:val="20"/>
        </w:rPr>
      </w:pPr>
    </w:p>
    <w:p w14:paraId="66A54BDA" w14:textId="77777777" w:rsidR="00EB1B81" w:rsidRDefault="00EB1B81" w:rsidP="00EB1B81">
      <w:pPr>
        <w:tabs>
          <w:tab w:val="left" w:pos="1417"/>
        </w:tabs>
        <w:ind w:left="1416"/>
        <w:rPr>
          <w:sz w:val="20"/>
          <w:szCs w:val="20"/>
        </w:rPr>
      </w:pPr>
    </w:p>
    <w:p w14:paraId="56E5E09B" w14:textId="77777777" w:rsidR="00EB1B81" w:rsidRDefault="00EB1B81" w:rsidP="00EB1B81">
      <w:pPr>
        <w:tabs>
          <w:tab w:val="left" w:pos="1417"/>
        </w:tabs>
        <w:ind w:left="1416"/>
        <w:rPr>
          <w:sz w:val="20"/>
          <w:szCs w:val="20"/>
        </w:rPr>
      </w:pPr>
    </w:p>
    <w:p w14:paraId="64391982" w14:textId="77777777" w:rsidR="00EB1B81" w:rsidRDefault="00EB1B81" w:rsidP="00EB1B81">
      <w:pPr>
        <w:tabs>
          <w:tab w:val="left" w:pos="1417"/>
        </w:tabs>
        <w:ind w:left="1416"/>
        <w:rPr>
          <w:sz w:val="20"/>
          <w:szCs w:val="20"/>
        </w:rPr>
      </w:pPr>
    </w:p>
    <w:p w14:paraId="52CBD942" w14:textId="4BE67C3D" w:rsidR="00EB1B81" w:rsidRPr="00EB1B81" w:rsidRDefault="00EB1B81" w:rsidP="00EB1B81">
      <w:p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SELECT</w:t>
      </w:r>
    </w:p>
    <w:p w14:paraId="715A8ED7" w14:textId="77777777" w:rsidR="00EB1B81" w:rsidRPr="00EB1B81" w:rsidRDefault="00EB1B81" w:rsidP="00EB1B81">
      <w:p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ab/>
        <w:t>nazev_</w:t>
      </w:r>
      <w:proofErr w:type="spell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staje</w:t>
      </w:r>
      <w:proofErr w:type="spellEnd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 AS `Název stáje`,</w:t>
      </w:r>
    </w:p>
    <w:p w14:paraId="3A26D474" w14:textId="77777777" w:rsidR="00EB1B81" w:rsidRPr="00EB1B81" w:rsidRDefault="00EB1B81" w:rsidP="00EB1B81">
      <w:p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    </w:t>
      </w:r>
      <w:proofErr w:type="gram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COUNT(</w:t>
      </w:r>
      <w:proofErr w:type="gramEnd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*) AS `Počet koní v dostizích`,</w:t>
      </w:r>
    </w:p>
    <w:p w14:paraId="7EB133D6" w14:textId="77777777" w:rsidR="00EB1B81" w:rsidRPr="00EB1B81" w:rsidRDefault="00EB1B81" w:rsidP="00EB1B81">
      <w:p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    ROUND(</w:t>
      </w:r>
      <w:proofErr w:type="gram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AVG(</w:t>
      </w:r>
      <w:proofErr w:type="spellStart"/>
      <w:proofErr w:type="gramEnd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kun_v_</w:t>
      </w:r>
      <w:proofErr w:type="gram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dostihu.umisteni</w:t>
      </w:r>
      <w:proofErr w:type="spellEnd"/>
      <w:proofErr w:type="gramEnd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), 1) AS `Průměrné umístění`,</w:t>
      </w:r>
    </w:p>
    <w:p w14:paraId="6F1EA6CE" w14:textId="77777777" w:rsidR="00EB1B81" w:rsidRPr="00EB1B81" w:rsidRDefault="00EB1B81" w:rsidP="00EB1B81">
      <w:p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    </w:t>
      </w:r>
      <w:proofErr w:type="gram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SUM(IF(</w:t>
      </w:r>
      <w:proofErr w:type="spellStart"/>
      <w:proofErr w:type="gramEnd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kun_v_</w:t>
      </w:r>
      <w:proofErr w:type="gram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dostihu.umisteni</w:t>
      </w:r>
      <w:proofErr w:type="spellEnd"/>
      <w:proofErr w:type="gramEnd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 = 1, 1, 0)) AS `Počet vítězství`</w:t>
      </w:r>
    </w:p>
    <w:p w14:paraId="05F215AA" w14:textId="77777777" w:rsidR="00EB1B81" w:rsidRPr="00EB1B81" w:rsidRDefault="00EB1B81" w:rsidP="00EB1B81">
      <w:p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FROM </w:t>
      </w:r>
      <w:proofErr w:type="spell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staj</w:t>
      </w:r>
      <w:proofErr w:type="spellEnd"/>
    </w:p>
    <w:p w14:paraId="3335D2BB" w14:textId="77777777" w:rsidR="00EB1B81" w:rsidRPr="00EB1B81" w:rsidRDefault="00EB1B81" w:rsidP="00EB1B81">
      <w:p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INNER JOIN kun ON </w:t>
      </w:r>
      <w:proofErr w:type="spellStart"/>
      <w:proofErr w:type="gram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staj.zkratka</w:t>
      </w:r>
      <w:proofErr w:type="gramEnd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_staje</w:t>
      </w:r>
      <w:proofErr w:type="spellEnd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 = </w:t>
      </w:r>
      <w:proofErr w:type="spellStart"/>
      <w:proofErr w:type="gram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kun.staj</w:t>
      </w:r>
      <w:proofErr w:type="gramEnd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_zkratka_staje</w:t>
      </w:r>
      <w:proofErr w:type="spellEnd"/>
    </w:p>
    <w:p w14:paraId="32E21DB6" w14:textId="77777777" w:rsidR="00EB1B81" w:rsidRPr="00EB1B81" w:rsidRDefault="00EB1B81" w:rsidP="00EB1B81">
      <w:p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INNER JOIN </w:t>
      </w:r>
      <w:proofErr w:type="spell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kun_v_dostihu</w:t>
      </w:r>
      <w:proofErr w:type="spellEnd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 ON </w:t>
      </w:r>
      <w:proofErr w:type="spellStart"/>
      <w:proofErr w:type="gram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kun.idkun</w:t>
      </w:r>
      <w:proofErr w:type="spellEnd"/>
      <w:proofErr w:type="gramEnd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 = </w:t>
      </w:r>
      <w:proofErr w:type="spell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kun_v_dostihu.kun_idkun</w:t>
      </w:r>
      <w:proofErr w:type="spellEnd"/>
    </w:p>
    <w:p w14:paraId="279A976D" w14:textId="77777777" w:rsidR="00EB1B81" w:rsidRPr="00EB1B81" w:rsidRDefault="00EB1B81" w:rsidP="00EB1B81">
      <w:p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GROUP BY </w:t>
      </w:r>
      <w:proofErr w:type="spellStart"/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nazev_staje</w:t>
      </w:r>
      <w:proofErr w:type="spellEnd"/>
    </w:p>
    <w:p w14:paraId="696A6D46" w14:textId="70AFEEEF" w:rsidR="00BF687F" w:rsidRPr="00EB1B81" w:rsidRDefault="00EB1B81" w:rsidP="00EB1B81">
      <w:p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EB1B81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ORDER BY `Počet koní v dostizích` DESC, `Počet vítězství` DESC;</w:t>
      </w:r>
    </w:p>
    <w:p w14:paraId="0586D2E7" w14:textId="77777777" w:rsidR="001A0CC5" w:rsidRDefault="001A0CC5" w:rsidP="001A0CC5">
      <w:pPr>
        <w:tabs>
          <w:tab w:val="left" w:pos="1417"/>
        </w:tabs>
        <w:ind w:left="1416"/>
      </w:pPr>
    </w:p>
    <w:p w14:paraId="2055AA7D" w14:textId="77777777" w:rsidR="00C17191" w:rsidRDefault="001A0CC5" w:rsidP="00401D59">
      <w:pPr>
        <w:pStyle w:val="zadn3"/>
        <w:numPr>
          <w:ilvl w:val="0"/>
          <w:numId w:val="6"/>
        </w:numPr>
        <w:tabs>
          <w:tab w:val="left" w:pos="1417"/>
        </w:tabs>
        <w:ind w:left="1417"/>
      </w:pPr>
      <w:r w:rsidRPr="00B353D8">
        <w:t xml:space="preserve">Vypište </w:t>
      </w:r>
      <w:r>
        <w:t xml:space="preserve">z databáze </w:t>
      </w:r>
      <w:r w:rsidR="00C17191">
        <w:t>vítěze všech dostihů, které se konaly v roce 20</w:t>
      </w:r>
      <w:r w:rsidR="00107E71">
        <w:t>2</w:t>
      </w:r>
      <w:r w:rsidR="00C17191">
        <w:t>4</w:t>
      </w:r>
      <w:r w:rsidRPr="00B353D8">
        <w:t xml:space="preserve">. </w:t>
      </w:r>
      <w:r>
        <w:t>Úpravu výsledku dotazu přizpůsobte níže uvedenému vzoru</w:t>
      </w:r>
      <w:r w:rsidRPr="00B353D8">
        <w:t>.</w:t>
      </w:r>
      <w:r>
        <w:t xml:space="preserve"> Záznamy seřaďte </w:t>
      </w:r>
      <w:r w:rsidRPr="00314357">
        <w:rPr>
          <w:i/>
        </w:rPr>
        <w:t xml:space="preserve">podle </w:t>
      </w:r>
      <w:r w:rsidR="00C17191">
        <w:rPr>
          <w:i/>
        </w:rPr>
        <w:t>data konání dostihu</w:t>
      </w:r>
      <w:r w:rsidRPr="00314357">
        <w:rPr>
          <w:i/>
        </w:rPr>
        <w:t xml:space="preserve"> (</w:t>
      </w:r>
      <w:r>
        <w:rPr>
          <w:i/>
        </w:rPr>
        <w:t>vze</w:t>
      </w:r>
      <w:r w:rsidRPr="00314357">
        <w:rPr>
          <w:i/>
        </w:rPr>
        <w:t>stupně)</w:t>
      </w:r>
      <w:r>
        <w:t xml:space="preserve">. </w:t>
      </w:r>
    </w:p>
    <w:p w14:paraId="117A4B51" w14:textId="77777777" w:rsidR="001A0CC5" w:rsidRDefault="001A0CC5" w:rsidP="00C17191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 w:rsidRPr="001C4043">
        <w:rPr>
          <w:i/>
        </w:rPr>
        <w:t>(</w:t>
      </w:r>
      <w:r>
        <w:rPr>
          <w:i/>
        </w:rPr>
        <w:t>5</w:t>
      </w:r>
      <w:r w:rsidRPr="001C4043">
        <w:rPr>
          <w:i/>
        </w:rPr>
        <w:t xml:space="preserve"> bod</w:t>
      </w:r>
      <w:r>
        <w:rPr>
          <w:i/>
        </w:rPr>
        <w:t>ů</w:t>
      </w:r>
      <w:r w:rsidRPr="001C4043">
        <w:rPr>
          <w:i/>
        </w:rPr>
        <w:t>)</w:t>
      </w:r>
    </w:p>
    <w:p w14:paraId="1BA81288" w14:textId="77777777" w:rsidR="001A0CC5" w:rsidRDefault="008B19A5" w:rsidP="001A0CC5">
      <w:pPr>
        <w:pStyle w:val="zadn3"/>
        <w:numPr>
          <w:ilvl w:val="0"/>
          <w:numId w:val="0"/>
        </w:numPr>
        <w:tabs>
          <w:tab w:val="left" w:pos="1417"/>
        </w:tabs>
        <w:ind w:left="1416"/>
      </w:pPr>
      <w:r>
        <w:object w:dxaOrig="4320" w:dyaOrig="755" w14:anchorId="79CEAE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pt;height:64pt" o:ole="">
            <v:imagedata r:id="rId10" o:title=""/>
          </v:shape>
          <o:OLEObject Type="Embed" ProgID="CorelPHOTOPAINT.Image.17" ShapeID="_x0000_i1025" DrawAspect="Content" ObjectID="_1838302089" r:id="rId11"/>
        </w:object>
      </w:r>
    </w:p>
    <w:p w14:paraId="223BF554" w14:textId="77777777" w:rsidR="00716A8E" w:rsidRDefault="00716A8E" w:rsidP="001A0CC5">
      <w:pPr>
        <w:pStyle w:val="zadn3"/>
        <w:numPr>
          <w:ilvl w:val="0"/>
          <w:numId w:val="0"/>
        </w:numPr>
        <w:tabs>
          <w:tab w:val="left" w:pos="1417"/>
        </w:tabs>
        <w:ind w:left="1416"/>
      </w:pPr>
    </w:p>
    <w:p w14:paraId="444D0682" w14:textId="77777777" w:rsidR="004D101C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>SELECT</w:t>
      </w:r>
    </w:p>
    <w:p w14:paraId="59FF7640" w14:textId="77777777" w:rsidR="004D101C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ab/>
      </w:r>
      <w:proofErr w:type="spell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nazev</w:t>
      </w:r>
      <w:proofErr w:type="spell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AS `Název`,</w:t>
      </w:r>
    </w:p>
    <w:p w14:paraId="38686AF7" w14:textId="77777777" w:rsidR="004D101C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   DATE_</w:t>
      </w:r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FORMAT(</w:t>
      </w:r>
      <w:proofErr w:type="spellStart"/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>cas_konani</w:t>
      </w:r>
      <w:proofErr w:type="spellEnd"/>
      <w:r w:rsidRPr="004D101C">
        <w:rPr>
          <w:rFonts w:asciiTheme="minorHAnsi" w:hAnsiTheme="minorHAnsi" w:cstheme="minorHAnsi"/>
          <w:b/>
          <w:bCs/>
          <w:color w:val="4F81BD" w:themeColor="accent1"/>
        </w:rPr>
        <w:t>, '%e. %c. %Y') AS `Datum konání`,</w:t>
      </w:r>
    </w:p>
    <w:p w14:paraId="18DC46EC" w14:textId="77777777" w:rsidR="004D101C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   </w:t>
      </w:r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CONCAT(</w:t>
      </w:r>
      <w:proofErr w:type="spell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kun.jmeno</w:t>
      </w:r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>_kone</w:t>
      </w:r>
      <w:proofErr w:type="spell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, ' (', </w:t>
      </w:r>
      <w:proofErr w:type="spellStart"/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kun.pohlavi</w:t>
      </w:r>
      <w:proofErr w:type="spellEnd"/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>, ')') AS `Kůň`,</w:t>
      </w:r>
    </w:p>
    <w:p w14:paraId="55998042" w14:textId="77777777" w:rsidR="004D101C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   </w:t>
      </w:r>
      <w:proofErr w:type="spellStart"/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staj.nazev</w:t>
      </w:r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>_staje</w:t>
      </w:r>
      <w:proofErr w:type="spell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AS `Stáj`,</w:t>
      </w:r>
    </w:p>
    <w:p w14:paraId="7CDA4A7A" w14:textId="0578326B" w:rsidR="004D101C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   </w:t>
      </w:r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CONCAT(SUBSTR(</w:t>
      </w:r>
      <w:proofErr w:type="spell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jezdec.jmeno</w:t>
      </w:r>
      <w:proofErr w:type="spellEnd"/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, 1, 1), ". ", </w:t>
      </w:r>
      <w:proofErr w:type="spellStart"/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jezdec.prijmeni</w:t>
      </w:r>
      <w:proofErr w:type="spellEnd"/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>) AS `Jezdec`</w:t>
      </w:r>
    </w:p>
    <w:p w14:paraId="5D6816BD" w14:textId="77777777" w:rsidR="004D101C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>FROM dostih</w:t>
      </w:r>
    </w:p>
    <w:p w14:paraId="7D3D4A91" w14:textId="77777777" w:rsidR="004D101C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INNER JOIN </w:t>
      </w:r>
      <w:proofErr w:type="spell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kun_v_dostihu</w:t>
      </w:r>
      <w:proofErr w:type="spell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ON </w:t>
      </w:r>
      <w:proofErr w:type="spellStart"/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dostih.iddostih</w:t>
      </w:r>
      <w:proofErr w:type="spellEnd"/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= </w:t>
      </w:r>
      <w:proofErr w:type="spell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kun_v_</w:t>
      </w:r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dostihu.dostih</w:t>
      </w:r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>_iddostih</w:t>
      </w:r>
      <w:proofErr w:type="spellEnd"/>
    </w:p>
    <w:p w14:paraId="33628AD2" w14:textId="77777777" w:rsidR="004D101C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INNER JOIN kun ON </w:t>
      </w:r>
      <w:proofErr w:type="spell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kun_v_dostihu.kun_idkun</w:t>
      </w:r>
      <w:proofErr w:type="spell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= </w:t>
      </w:r>
      <w:proofErr w:type="spellStart"/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kun.idkun</w:t>
      </w:r>
      <w:proofErr w:type="spellEnd"/>
      <w:proofErr w:type="gramEnd"/>
    </w:p>
    <w:p w14:paraId="667474BA" w14:textId="77777777" w:rsidR="004D101C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INNER JOIN </w:t>
      </w:r>
      <w:proofErr w:type="spell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staj</w:t>
      </w:r>
      <w:proofErr w:type="spell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ON </w:t>
      </w:r>
      <w:proofErr w:type="spellStart"/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kun.staj</w:t>
      </w:r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>_zkratka_staje</w:t>
      </w:r>
      <w:proofErr w:type="spell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= </w:t>
      </w:r>
      <w:proofErr w:type="spellStart"/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staj.zkratka</w:t>
      </w:r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>_staje</w:t>
      </w:r>
      <w:proofErr w:type="spellEnd"/>
    </w:p>
    <w:p w14:paraId="1CAEE6A1" w14:textId="77777777" w:rsidR="004D101C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INNER JOIN jezdec ON </w:t>
      </w:r>
      <w:proofErr w:type="spell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kun_v_</w:t>
      </w:r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dostihu.jezdec</w:t>
      </w:r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>_idjezdec</w:t>
      </w:r>
      <w:proofErr w:type="spell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= </w:t>
      </w:r>
      <w:proofErr w:type="spellStart"/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jezdec.idjezdec</w:t>
      </w:r>
      <w:proofErr w:type="spellEnd"/>
      <w:proofErr w:type="gramEnd"/>
    </w:p>
    <w:p w14:paraId="7CD266E8" w14:textId="77777777" w:rsidR="004D101C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WHERE </w:t>
      </w:r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YEAR(</w:t>
      </w:r>
      <w:proofErr w:type="spellStart"/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>cas_konani</w:t>
      </w:r>
      <w:proofErr w:type="spell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) = 2024 AND </w:t>
      </w:r>
      <w:proofErr w:type="spell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kun_v_</w:t>
      </w:r>
      <w:proofErr w:type="gram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dostihu.umisteni</w:t>
      </w:r>
      <w:proofErr w:type="spellEnd"/>
      <w:proofErr w:type="gram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= 1</w:t>
      </w:r>
    </w:p>
    <w:p w14:paraId="296287F1" w14:textId="5D57AF4E" w:rsidR="00716A8E" w:rsidRPr="004D101C" w:rsidRDefault="004D101C" w:rsidP="004D101C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F81BD" w:themeColor="accent1"/>
        </w:rPr>
      </w:pPr>
      <w:r w:rsidRPr="004D101C">
        <w:rPr>
          <w:rFonts w:asciiTheme="minorHAnsi" w:hAnsiTheme="minorHAnsi" w:cstheme="minorHAnsi"/>
          <w:b/>
          <w:bCs/>
          <w:color w:val="4F81BD" w:themeColor="accent1"/>
        </w:rPr>
        <w:tab/>
      </w:r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ORDER BY </w:t>
      </w:r>
      <w:proofErr w:type="spellStart"/>
      <w:r w:rsidRPr="004D101C">
        <w:rPr>
          <w:rFonts w:asciiTheme="minorHAnsi" w:hAnsiTheme="minorHAnsi" w:cstheme="minorHAnsi"/>
          <w:b/>
          <w:bCs/>
          <w:color w:val="4F81BD" w:themeColor="accent1"/>
        </w:rPr>
        <w:t>cas_konani</w:t>
      </w:r>
      <w:proofErr w:type="spellEnd"/>
      <w:r w:rsidRPr="004D101C">
        <w:rPr>
          <w:rFonts w:asciiTheme="minorHAnsi" w:hAnsiTheme="minorHAnsi" w:cstheme="minorHAnsi"/>
          <w:b/>
          <w:bCs/>
          <w:color w:val="4F81BD" w:themeColor="accent1"/>
        </w:rPr>
        <w:t xml:space="preserve"> ASC;</w:t>
      </w:r>
    </w:p>
    <w:p w14:paraId="19DBB66A" w14:textId="77777777" w:rsidR="001A0CC5" w:rsidRDefault="001A0CC5" w:rsidP="001A0CC5">
      <w:pPr>
        <w:pStyle w:val="zadn3"/>
        <w:numPr>
          <w:ilvl w:val="0"/>
          <w:numId w:val="0"/>
        </w:numPr>
        <w:tabs>
          <w:tab w:val="left" w:pos="1417"/>
        </w:tabs>
        <w:ind w:left="1416"/>
      </w:pPr>
    </w:p>
    <w:p w14:paraId="2C9808D0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3AE7E80F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394B80B7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2A4B2777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4C777C29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06B824A1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033809FA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0AD58C6D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621E39E4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5A099F9B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17D79CF8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2D63D923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5D198938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46E2A933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0FF4163B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4BDD733D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0F63AB25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66FA813B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354D638D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58C87566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234636B0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1B8B8E3A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135"/>
      </w:pPr>
    </w:p>
    <w:p w14:paraId="7EABA583" w14:textId="77777777" w:rsid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1CF1AD2B" w14:textId="433C62EB" w:rsidR="00437E1D" w:rsidRDefault="000021A3" w:rsidP="009D2A3E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>
        <w:t>Vypište všechny informace o jezdcích, uvedené v předloze, kteří v roce 2024 absolvovali více než jeden dostih. Výsledná data uspořádejte primárně podle nejlepšího umístění (vzestupně), sekundárně podle váhy jezdce (přednost má těžší jezdec).</w:t>
      </w:r>
      <w:r w:rsidR="00437E1D">
        <w:t xml:space="preserve"> </w:t>
      </w:r>
      <w:r w:rsidR="00437E1D" w:rsidRPr="001C4043">
        <w:rPr>
          <w:i/>
        </w:rPr>
        <w:t>(</w:t>
      </w:r>
      <w:r w:rsidR="00437E1D">
        <w:rPr>
          <w:i/>
        </w:rPr>
        <w:t>5</w:t>
      </w:r>
      <w:r w:rsidR="00437E1D" w:rsidRPr="001C4043">
        <w:rPr>
          <w:i/>
        </w:rPr>
        <w:t xml:space="preserve"> bod</w:t>
      </w:r>
      <w:r w:rsidR="00437E1D">
        <w:rPr>
          <w:i/>
        </w:rPr>
        <w:t>ů</w:t>
      </w:r>
      <w:r w:rsidR="00437E1D" w:rsidRPr="001C4043">
        <w:rPr>
          <w:i/>
        </w:rPr>
        <w:t>)</w:t>
      </w:r>
    </w:p>
    <w:p w14:paraId="7E8D07FC" w14:textId="77777777" w:rsidR="000021A3" w:rsidRDefault="000021A3" w:rsidP="00437E1D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7A965DD0" w14:textId="554B6634" w:rsidR="009D2A3E" w:rsidRDefault="000021A3" w:rsidP="009D2A3E">
      <w:pPr>
        <w:pStyle w:val="zadn3"/>
        <w:numPr>
          <w:ilvl w:val="0"/>
          <w:numId w:val="0"/>
        </w:numPr>
        <w:tabs>
          <w:tab w:val="left" w:pos="1417"/>
        </w:tabs>
        <w:ind w:left="1416"/>
      </w:pPr>
      <w:r w:rsidRPr="000021A3">
        <w:rPr>
          <w:noProof/>
        </w:rPr>
        <w:drawing>
          <wp:inline distT="0" distB="0" distL="0" distR="0" wp14:anchorId="7DEE4CEA" wp14:editId="6735C325">
            <wp:extent cx="4660686" cy="1175706"/>
            <wp:effectExtent l="0" t="0" r="6985" b="5715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8366" cy="120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239F" w14:textId="77777777" w:rsidR="009D2A3E" w:rsidRPr="009D2A3E" w:rsidRDefault="009D2A3E" w:rsidP="009D2A3E">
      <w:pPr>
        <w:pStyle w:val="zadn3"/>
        <w:numPr>
          <w:ilvl w:val="0"/>
          <w:numId w:val="0"/>
        </w:numPr>
        <w:tabs>
          <w:tab w:val="left" w:pos="1417"/>
        </w:tabs>
        <w:ind w:left="1416"/>
      </w:pPr>
    </w:p>
    <w:p w14:paraId="6E62B52D" w14:textId="270EB72F" w:rsidR="00532830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SELECT </w:t>
      </w:r>
    </w:p>
    <w:p w14:paraId="5BCD64B9" w14:textId="3D282795" w:rsidR="00532830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    </w:t>
      </w:r>
      <w:proofErr w:type="gram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CONCAT(</w:t>
      </w:r>
      <w:proofErr w:type="spellStart"/>
      <w:proofErr w:type="gram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jmeno</w:t>
      </w:r>
      <w:proofErr w:type="spell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, " ", </w:t>
      </w:r>
      <w:proofErr w:type="spell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prijmeni</w:t>
      </w:r>
      <w:proofErr w:type="spell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) AS `Jezdec`,</w:t>
      </w:r>
    </w:p>
    <w:p w14:paraId="719E0444" w14:textId="77777777" w:rsidR="00532830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    </w:t>
      </w:r>
      <w:proofErr w:type="gram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CONCAT(ROUND(</w:t>
      </w:r>
      <w:proofErr w:type="spellStart"/>
      <w:proofErr w:type="gram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vaha</w:t>
      </w:r>
      <w:proofErr w:type="spell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, 1), " kg") AS `Váha`,</w:t>
      </w:r>
    </w:p>
    <w:p w14:paraId="56169698" w14:textId="77777777" w:rsidR="00532830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    </w:t>
      </w:r>
      <w:proofErr w:type="gram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COUNT(</w:t>
      </w:r>
      <w:proofErr w:type="gram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*) AS `Počet dostihů`,</w:t>
      </w:r>
    </w:p>
    <w:p w14:paraId="3B9C22A8" w14:textId="77777777" w:rsidR="00532830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    </w:t>
      </w:r>
      <w:proofErr w:type="gram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SUM(</w:t>
      </w:r>
      <w:proofErr w:type="spell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dostih.delka</w:t>
      </w:r>
      <w:proofErr w:type="spellEnd"/>
      <w:proofErr w:type="gram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) AS `Odjeto metrů`,</w:t>
      </w:r>
    </w:p>
    <w:p w14:paraId="6FEA4DE9" w14:textId="176DED8D" w:rsidR="00532830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    </w:t>
      </w:r>
      <w:proofErr w:type="gram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MIN(</w:t>
      </w:r>
      <w:proofErr w:type="spellStart"/>
      <w:proofErr w:type="gram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kun_v_</w:t>
      </w:r>
      <w:proofErr w:type="gram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dostihu.umisteni</w:t>
      </w:r>
      <w:proofErr w:type="spellEnd"/>
      <w:proofErr w:type="gram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) AS `Nejlepší umístění`</w:t>
      </w:r>
    </w:p>
    <w:p w14:paraId="0ABBDD68" w14:textId="77777777" w:rsidR="00532830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FROM jezdec</w:t>
      </w:r>
    </w:p>
    <w:p w14:paraId="642998B3" w14:textId="77777777" w:rsidR="00532830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INNER JOIN </w:t>
      </w:r>
      <w:proofErr w:type="spell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kun_v_dostihu</w:t>
      </w:r>
      <w:proofErr w:type="spell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 ON </w:t>
      </w:r>
      <w:proofErr w:type="spellStart"/>
      <w:proofErr w:type="gram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jezdec.idjezdec</w:t>
      </w:r>
      <w:proofErr w:type="spellEnd"/>
      <w:proofErr w:type="gram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 = </w:t>
      </w:r>
      <w:proofErr w:type="spell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kun_v_</w:t>
      </w:r>
      <w:proofErr w:type="gram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dostihu.jezdec</w:t>
      </w:r>
      <w:proofErr w:type="gram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_idjezdec</w:t>
      </w:r>
      <w:proofErr w:type="spellEnd"/>
    </w:p>
    <w:p w14:paraId="2AD3F487" w14:textId="77777777" w:rsidR="00532830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INNER JOIN dostih ON </w:t>
      </w:r>
      <w:proofErr w:type="spell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kun_v_</w:t>
      </w:r>
      <w:proofErr w:type="gram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dostihu.dostih</w:t>
      </w:r>
      <w:proofErr w:type="gram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_iddostih</w:t>
      </w:r>
      <w:proofErr w:type="spell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 = </w:t>
      </w:r>
      <w:proofErr w:type="spellStart"/>
      <w:proofErr w:type="gram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dostih.iddostih</w:t>
      </w:r>
      <w:proofErr w:type="spellEnd"/>
      <w:proofErr w:type="gramEnd"/>
    </w:p>
    <w:p w14:paraId="2058AF4B" w14:textId="77777777" w:rsidR="00532830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WHERE </w:t>
      </w:r>
      <w:proofErr w:type="gram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YEAR(</w:t>
      </w:r>
      <w:proofErr w:type="spellStart"/>
      <w:proofErr w:type="gram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dostih.cas_konani</w:t>
      </w:r>
      <w:proofErr w:type="spell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) = 2024</w:t>
      </w:r>
    </w:p>
    <w:p w14:paraId="05499855" w14:textId="77777777" w:rsidR="00532830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GROUP BY `Jezdec`</w:t>
      </w:r>
    </w:p>
    <w:p w14:paraId="73659E50" w14:textId="77777777" w:rsidR="00532830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HAVING `Počet dostihů</w:t>
      </w:r>
      <w:proofErr w:type="gramStart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` &gt;</w:t>
      </w:r>
      <w:proofErr w:type="gramEnd"/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 xml:space="preserve"> 1</w:t>
      </w:r>
    </w:p>
    <w:p w14:paraId="200D8824" w14:textId="1C774E10" w:rsidR="00A76511" w:rsidRPr="00532830" w:rsidRDefault="00532830" w:rsidP="00532830">
      <w:pPr>
        <w:ind w:left="1416"/>
        <w:rPr>
          <w:rFonts w:asciiTheme="minorHAnsi" w:hAnsiTheme="minorHAnsi" w:cstheme="minorHAnsi"/>
          <w:b/>
          <w:bCs/>
          <w:color w:val="4F81BD" w:themeColor="accent1"/>
          <w:sz w:val="20"/>
        </w:rPr>
      </w:pPr>
      <w:r w:rsidRPr="00532830">
        <w:rPr>
          <w:rFonts w:asciiTheme="minorHAnsi" w:hAnsiTheme="minorHAnsi" w:cstheme="minorHAnsi"/>
          <w:b/>
          <w:bCs/>
          <w:color w:val="4F81BD" w:themeColor="accent1"/>
          <w:sz w:val="20"/>
        </w:rPr>
        <w:t>ORDER BY `Nejlepší umístění` ASC, `Váha` DESC;</w:t>
      </w:r>
    </w:p>
    <w:sectPr w:rsidR="00A76511" w:rsidRPr="00532830" w:rsidSect="00A16EEA">
      <w:footerReference w:type="default" r:id="rId13"/>
      <w:pgSz w:w="11906" w:h="16838" w:code="9"/>
      <w:pgMar w:top="1797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BA76E" w14:textId="77777777" w:rsidR="00D4508D" w:rsidRDefault="00D4508D">
      <w:r>
        <w:separator/>
      </w:r>
    </w:p>
  </w:endnote>
  <w:endnote w:type="continuationSeparator" w:id="0">
    <w:p w14:paraId="607912E1" w14:textId="77777777" w:rsidR="00D4508D" w:rsidRDefault="00D45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erif">
    <w:altName w:val="Yu Gothic"/>
    <w:charset w:val="80"/>
    <w:family w:val="roman"/>
    <w:pitch w:val="variable"/>
  </w:font>
  <w:font w:name="DejaVu Sans"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92C2C" w14:textId="77777777" w:rsidR="00AE1FB9" w:rsidRDefault="00C15674" w:rsidP="00AE1FB9">
    <w:pPr>
      <w:pStyle w:val="Zpat"/>
      <w:jc w:val="center"/>
    </w:pPr>
    <w:r>
      <w:rPr>
        <w:rStyle w:val="slostrnky"/>
        <w:rFonts w:ascii="Calibri" w:hAnsi="Calibri"/>
        <w:i/>
        <w:sz w:val="20"/>
        <w:szCs w:val="20"/>
      </w:rPr>
      <w:fldChar w:fldCharType="begin"/>
    </w:r>
    <w:r w:rsidR="00AE1FB9">
      <w:rPr>
        <w:rStyle w:val="slostrnky"/>
        <w:rFonts w:ascii="Calibri" w:hAnsi="Calibri"/>
        <w:i/>
        <w:sz w:val="20"/>
        <w:szCs w:val="20"/>
      </w:rPr>
      <w:instrText xml:space="preserve">PAGE  </w:instrText>
    </w:r>
    <w:r>
      <w:rPr>
        <w:rStyle w:val="slostrnky"/>
        <w:rFonts w:ascii="Calibri" w:hAnsi="Calibri"/>
        <w:i/>
        <w:sz w:val="20"/>
        <w:szCs w:val="20"/>
      </w:rPr>
      <w:fldChar w:fldCharType="separate"/>
    </w:r>
    <w:r w:rsidR="00437E1D">
      <w:rPr>
        <w:rStyle w:val="slostrnky"/>
        <w:rFonts w:ascii="Calibri" w:hAnsi="Calibri"/>
        <w:i/>
        <w:noProof/>
        <w:sz w:val="20"/>
        <w:szCs w:val="20"/>
      </w:rPr>
      <w:t>2</w:t>
    </w:r>
    <w:r>
      <w:rPr>
        <w:rStyle w:val="slostrnky"/>
        <w:rFonts w:ascii="Calibri" w:hAnsi="Calibri"/>
        <w:i/>
        <w:sz w:val="20"/>
        <w:szCs w:val="20"/>
      </w:rPr>
      <w:fldChar w:fldCharType="end"/>
    </w:r>
    <w:r w:rsidR="00AE1FB9">
      <w:rPr>
        <w:rStyle w:val="slostrnky"/>
        <w:rFonts w:ascii="Calibri" w:hAnsi="Calibri"/>
        <w:i/>
        <w:sz w:val="20"/>
        <w:szCs w:val="20"/>
      </w:rPr>
      <w:t>/</w:t>
    </w:r>
    <w:r>
      <w:rPr>
        <w:rStyle w:val="slostrnky"/>
        <w:rFonts w:ascii="Calibri" w:hAnsi="Calibri"/>
        <w:i/>
        <w:sz w:val="20"/>
        <w:szCs w:val="20"/>
      </w:rPr>
      <w:fldChar w:fldCharType="begin"/>
    </w:r>
    <w:r w:rsidR="00AE1FB9">
      <w:rPr>
        <w:rStyle w:val="slostrnky"/>
        <w:rFonts w:ascii="Calibri" w:hAnsi="Calibri"/>
        <w:i/>
        <w:sz w:val="20"/>
        <w:szCs w:val="20"/>
      </w:rPr>
      <w:instrText xml:space="preserve"> NUMPAGES </w:instrText>
    </w:r>
    <w:r>
      <w:rPr>
        <w:rStyle w:val="slostrnky"/>
        <w:rFonts w:ascii="Calibri" w:hAnsi="Calibri"/>
        <w:i/>
        <w:sz w:val="20"/>
        <w:szCs w:val="20"/>
      </w:rPr>
      <w:fldChar w:fldCharType="separate"/>
    </w:r>
    <w:r w:rsidR="00437E1D">
      <w:rPr>
        <w:rStyle w:val="slostrnky"/>
        <w:rFonts w:ascii="Calibri" w:hAnsi="Calibri"/>
        <w:i/>
        <w:noProof/>
        <w:sz w:val="20"/>
        <w:szCs w:val="20"/>
      </w:rPr>
      <w:t>2</w:t>
    </w:r>
    <w:r>
      <w:rPr>
        <w:rStyle w:val="slostrnky"/>
        <w:rFonts w:ascii="Calibri" w:hAnsi="Calibri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05E3E" w14:textId="77777777" w:rsidR="00D4508D" w:rsidRDefault="00D4508D">
      <w:r>
        <w:separator/>
      </w:r>
    </w:p>
  </w:footnote>
  <w:footnote w:type="continuationSeparator" w:id="0">
    <w:p w14:paraId="14DA0B39" w14:textId="77777777" w:rsidR="00D4508D" w:rsidRDefault="00D450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Číslování 1"/>
    <w:lvl w:ilvl="0">
      <w:start w:val="1"/>
      <w:numFmt w:val="upperLetter"/>
      <w:pStyle w:val="zadn4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0000002"/>
    <w:multiLevelType w:val="multilevel"/>
    <w:tmpl w:val="00000002"/>
    <w:name w:val="Číslování 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upperLetter"/>
      <w:lvlText w:val=" %2."/>
      <w:lvlJc w:val="left"/>
      <w:pPr>
        <w:tabs>
          <w:tab w:val="num" w:pos="566"/>
        </w:tabs>
        <w:ind w:left="566" w:hanging="283"/>
      </w:pPr>
    </w:lvl>
    <w:lvl w:ilvl="2">
      <w:start w:val="1"/>
      <w:numFmt w:val="lowerRoman"/>
      <w:lvlText w:val=" %3."/>
      <w:lvlJc w:val="left"/>
      <w:pPr>
        <w:tabs>
          <w:tab w:val="num" w:pos="849"/>
        </w:tabs>
        <w:ind w:left="849" w:hanging="283"/>
      </w:pPr>
    </w:lvl>
    <w:lvl w:ilvl="3">
      <w:start w:val="1"/>
      <w:numFmt w:val="lowerLetter"/>
      <w:lvlText w:val=" %4)"/>
      <w:lvlJc w:val="left"/>
      <w:pPr>
        <w:tabs>
          <w:tab w:val="num" w:pos="1416"/>
        </w:tabs>
        <w:ind w:left="1416" w:hanging="283"/>
      </w:pPr>
    </w:lvl>
    <w:lvl w:ilvl="4">
      <w:start w:val="5"/>
      <w:numFmt w:val="bullet"/>
      <w:lvlText w:val=""/>
      <w:lvlJc w:val="left"/>
      <w:pPr>
        <w:tabs>
          <w:tab w:val="num" w:pos="2125"/>
        </w:tabs>
        <w:ind w:left="2125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2975"/>
        </w:tabs>
        <w:ind w:left="2975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3996"/>
        </w:tabs>
        <w:ind w:left="3996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300"/>
        </w:tabs>
        <w:ind w:left="5300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6774"/>
        </w:tabs>
        <w:ind w:left="6774" w:hanging="283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name w:val="Číslování 3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3" w15:restartNumberingAfterBreak="0">
    <w:nsid w:val="00000004"/>
    <w:multiLevelType w:val="multilevel"/>
    <w:tmpl w:val="00000004"/>
    <w:name w:val="WW8Num7"/>
    <w:lvl w:ilvl="0">
      <w:start w:val="1"/>
      <w:numFmt w:val="bullet"/>
      <w:lvlText w:val=""/>
      <w:lvlJc w:val="left"/>
      <w:pPr>
        <w:tabs>
          <w:tab w:val="num" w:pos="284"/>
        </w:tabs>
        <w:ind w:left="284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644"/>
        </w:tabs>
        <w:ind w:left="644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04"/>
        </w:tabs>
        <w:ind w:left="1004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364"/>
        </w:tabs>
        <w:ind w:left="1364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724"/>
        </w:tabs>
        <w:ind w:left="1724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084"/>
        </w:tabs>
        <w:ind w:left="2084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444"/>
        </w:tabs>
        <w:ind w:left="2444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04"/>
        </w:tabs>
        <w:ind w:left="2804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164"/>
        </w:tabs>
        <w:ind w:left="3164" w:hanging="360"/>
      </w:pPr>
      <w:rPr>
        <w:rFonts w:ascii="StarSymbol" w:hAnsi="Star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F"/>
    <w:multiLevelType w:val="multilevel"/>
    <w:tmpl w:val="976C85DA"/>
    <w:lvl w:ilvl="0">
      <w:start w:val="1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6" w15:restartNumberingAfterBreak="0">
    <w:nsid w:val="00000011"/>
    <w:multiLevelType w:val="multilevel"/>
    <w:tmpl w:val="00000011"/>
    <w:lvl w:ilvl="0">
      <w:start w:val="1"/>
      <w:numFmt w:val="decimal"/>
      <w:pStyle w:val="zadn2"/>
      <w:lvlText w:val="%1."/>
      <w:lvlJc w:val="left"/>
      <w:pPr>
        <w:tabs>
          <w:tab w:val="num" w:pos="850"/>
        </w:tabs>
        <w:ind w:left="850" w:hanging="283"/>
      </w:pPr>
    </w:lvl>
    <w:lvl w:ilvl="1">
      <w:start w:val="1"/>
      <w:numFmt w:val="upperLetter"/>
      <w:lvlText w:val=" %2."/>
      <w:lvlJc w:val="left"/>
      <w:pPr>
        <w:tabs>
          <w:tab w:val="num" w:pos="1133"/>
        </w:tabs>
        <w:ind w:left="1133" w:hanging="283"/>
      </w:pPr>
    </w:lvl>
    <w:lvl w:ilvl="2">
      <w:start w:val="1"/>
      <w:numFmt w:val="lowerRoman"/>
      <w:lvlText w:val=" %3."/>
      <w:lvlJc w:val="left"/>
      <w:pPr>
        <w:tabs>
          <w:tab w:val="num" w:pos="1416"/>
        </w:tabs>
        <w:ind w:left="1416" w:hanging="283"/>
      </w:pPr>
    </w:lvl>
    <w:lvl w:ilvl="3">
      <w:start w:val="1"/>
      <w:numFmt w:val="lowerLetter"/>
      <w:lvlText w:val=" %4)"/>
      <w:lvlJc w:val="left"/>
      <w:pPr>
        <w:tabs>
          <w:tab w:val="num" w:pos="1983"/>
        </w:tabs>
        <w:ind w:left="1983" w:hanging="283"/>
      </w:pPr>
    </w:lvl>
    <w:lvl w:ilvl="4">
      <w:start w:val="5"/>
      <w:numFmt w:val="bullet"/>
      <w:lvlText w:val=""/>
      <w:lvlJc w:val="left"/>
      <w:pPr>
        <w:tabs>
          <w:tab w:val="num" w:pos="2692"/>
        </w:tabs>
        <w:ind w:left="2692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542"/>
        </w:tabs>
        <w:ind w:left="3542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563"/>
        </w:tabs>
        <w:ind w:left="4563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867"/>
        </w:tabs>
        <w:ind w:left="5867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341"/>
        </w:tabs>
        <w:ind w:left="7341" w:hanging="283"/>
      </w:pPr>
      <w:rPr>
        <w:rFonts w:ascii="Symbol" w:hAnsi="Symbol" w:cs="StarSymbol"/>
        <w:sz w:val="18"/>
        <w:szCs w:val="18"/>
      </w:rPr>
    </w:lvl>
  </w:abstractNum>
  <w:abstractNum w:abstractNumId="7" w15:restartNumberingAfterBreak="0">
    <w:nsid w:val="00000013"/>
    <w:multiLevelType w:val="multilevel"/>
    <w:tmpl w:val="00000013"/>
    <w:lvl w:ilvl="0">
      <w:start w:val="1"/>
      <w:numFmt w:val="lowerLetter"/>
      <w:pStyle w:val="zadn3"/>
      <w:lvlText w:val="%1."/>
      <w:lvlJc w:val="left"/>
      <w:pPr>
        <w:tabs>
          <w:tab w:val="num" w:pos="-571"/>
        </w:tabs>
        <w:ind w:left="-571" w:hanging="282"/>
      </w:pPr>
    </w:lvl>
    <w:lvl w:ilvl="1">
      <w:start w:val="1"/>
      <w:numFmt w:val="lowerLetter"/>
      <w:lvlText w:val="%2."/>
      <w:lvlJc w:val="left"/>
      <w:pPr>
        <w:tabs>
          <w:tab w:val="num" w:pos="-287"/>
        </w:tabs>
        <w:ind w:left="-287" w:hanging="282"/>
      </w:pPr>
    </w:lvl>
    <w:lvl w:ilvl="2">
      <w:start w:val="1"/>
      <w:numFmt w:val="lowerLetter"/>
      <w:lvlText w:val="%3."/>
      <w:lvlJc w:val="left"/>
      <w:pPr>
        <w:tabs>
          <w:tab w:val="num" w:pos="-4"/>
        </w:tabs>
        <w:ind w:left="-4" w:hanging="282"/>
      </w:pPr>
    </w:lvl>
    <w:lvl w:ilvl="3">
      <w:start w:val="1"/>
      <w:numFmt w:val="lowerLetter"/>
      <w:lvlText w:val="%4."/>
      <w:lvlJc w:val="left"/>
      <w:pPr>
        <w:tabs>
          <w:tab w:val="num" w:pos="280"/>
        </w:tabs>
        <w:ind w:left="280" w:hanging="282"/>
      </w:pPr>
    </w:lvl>
    <w:lvl w:ilvl="4">
      <w:start w:val="1"/>
      <w:numFmt w:val="lowerLetter"/>
      <w:lvlText w:val="%5."/>
      <w:lvlJc w:val="left"/>
      <w:pPr>
        <w:tabs>
          <w:tab w:val="num" w:pos="563"/>
        </w:tabs>
        <w:ind w:left="563" w:hanging="282"/>
      </w:pPr>
    </w:lvl>
    <w:lvl w:ilvl="5">
      <w:start w:val="1"/>
      <w:numFmt w:val="lowerLetter"/>
      <w:lvlText w:val="%6."/>
      <w:lvlJc w:val="left"/>
      <w:pPr>
        <w:tabs>
          <w:tab w:val="num" w:pos="847"/>
        </w:tabs>
        <w:ind w:left="847" w:hanging="282"/>
      </w:pPr>
    </w:lvl>
    <w:lvl w:ilvl="6">
      <w:start w:val="1"/>
      <w:numFmt w:val="lowerLetter"/>
      <w:lvlText w:val="%7."/>
      <w:lvlJc w:val="left"/>
      <w:pPr>
        <w:tabs>
          <w:tab w:val="num" w:pos="1130"/>
        </w:tabs>
        <w:ind w:left="1130" w:hanging="282"/>
      </w:pPr>
    </w:lvl>
    <w:lvl w:ilvl="7">
      <w:start w:val="1"/>
      <w:numFmt w:val="lowerLetter"/>
      <w:lvlText w:val="%8."/>
      <w:lvlJc w:val="left"/>
      <w:pPr>
        <w:tabs>
          <w:tab w:val="num" w:pos="1414"/>
        </w:tabs>
        <w:ind w:left="1414" w:hanging="282"/>
      </w:pPr>
    </w:lvl>
    <w:lvl w:ilvl="8">
      <w:start w:val="1"/>
      <w:numFmt w:val="lowerLetter"/>
      <w:lvlText w:val="%9."/>
      <w:lvlJc w:val="left"/>
      <w:pPr>
        <w:tabs>
          <w:tab w:val="num" w:pos="1697"/>
        </w:tabs>
        <w:ind w:left="1697" w:hanging="282"/>
      </w:pPr>
    </w:lvl>
  </w:abstractNum>
  <w:abstractNum w:abstractNumId="8" w15:restartNumberingAfterBreak="0">
    <w:nsid w:val="0DD96A41"/>
    <w:multiLevelType w:val="multilevel"/>
    <w:tmpl w:val="173CB7E0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428"/>
        </w:tabs>
        <w:ind w:left="1428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788"/>
        </w:tabs>
        <w:ind w:left="1788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148"/>
        </w:tabs>
        <w:ind w:left="2148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508"/>
        </w:tabs>
        <w:ind w:left="2508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868"/>
        </w:tabs>
        <w:ind w:left="2868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228"/>
        </w:tabs>
        <w:ind w:left="3228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588"/>
        </w:tabs>
        <w:ind w:left="3588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948"/>
        </w:tabs>
        <w:ind w:left="3948" w:hanging="360"/>
      </w:pPr>
      <w:rPr>
        <w:rFonts w:ascii="StarSymbol" w:hAnsi="StarSymbol" w:cs="StarSymbol"/>
        <w:sz w:val="18"/>
        <w:szCs w:val="18"/>
      </w:rPr>
    </w:lvl>
  </w:abstractNum>
  <w:abstractNum w:abstractNumId="9" w15:restartNumberingAfterBreak="0">
    <w:nsid w:val="22CD46A6"/>
    <w:multiLevelType w:val="hybridMultilevel"/>
    <w:tmpl w:val="267A72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E0F5B"/>
    <w:multiLevelType w:val="multilevel"/>
    <w:tmpl w:val="00000003"/>
    <w:name w:val="Číslování 32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1" w15:restartNumberingAfterBreak="0">
    <w:nsid w:val="2C1F552B"/>
    <w:multiLevelType w:val="hybridMultilevel"/>
    <w:tmpl w:val="09A21052"/>
    <w:lvl w:ilvl="0" w:tplc="812AC1BA">
      <w:start w:val="1"/>
      <w:numFmt w:val="bullet"/>
      <w:pStyle w:val="upozornn"/>
      <w:lvlText w:val=""/>
      <w:lvlJc w:val="left"/>
      <w:pPr>
        <w:tabs>
          <w:tab w:val="num" w:pos="1791"/>
        </w:tabs>
        <w:ind w:left="1791" w:hanging="360"/>
      </w:pPr>
      <w:rPr>
        <w:rFonts w:ascii="Symbol" w:hAnsi="Symbol" w:hint="default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021F2A"/>
    <w:multiLevelType w:val="multilevel"/>
    <w:tmpl w:val="935C96A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2136"/>
        </w:tabs>
        <w:ind w:left="2136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496"/>
        </w:tabs>
        <w:ind w:left="2496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856"/>
        </w:tabs>
        <w:ind w:left="2856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216"/>
        </w:tabs>
        <w:ind w:left="3216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576"/>
        </w:tabs>
        <w:ind w:left="3576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936"/>
        </w:tabs>
        <w:ind w:left="3936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4296"/>
        </w:tabs>
        <w:ind w:left="4296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656"/>
        </w:tabs>
        <w:ind w:left="4656" w:hanging="360"/>
      </w:pPr>
      <w:rPr>
        <w:rFonts w:ascii="StarSymbol" w:hAnsi="StarSymbol" w:cs="StarSymbol"/>
        <w:sz w:val="18"/>
        <w:szCs w:val="18"/>
      </w:rPr>
    </w:lvl>
  </w:abstractNum>
  <w:abstractNum w:abstractNumId="13" w15:restartNumberingAfterBreak="0">
    <w:nsid w:val="341E10BF"/>
    <w:multiLevelType w:val="hybridMultilevel"/>
    <w:tmpl w:val="1F2092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7F13BD"/>
    <w:multiLevelType w:val="multilevel"/>
    <w:tmpl w:val="00000003"/>
    <w:name w:val="Číslování 3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5" w15:restartNumberingAfterBreak="0">
    <w:nsid w:val="45870C09"/>
    <w:multiLevelType w:val="hybridMultilevel"/>
    <w:tmpl w:val="E042C2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764E75"/>
    <w:multiLevelType w:val="multilevel"/>
    <w:tmpl w:val="5CBCFDD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2136"/>
        </w:tabs>
        <w:ind w:left="2136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496"/>
        </w:tabs>
        <w:ind w:left="2496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856"/>
        </w:tabs>
        <w:ind w:left="2856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216"/>
        </w:tabs>
        <w:ind w:left="3216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576"/>
        </w:tabs>
        <w:ind w:left="3576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936"/>
        </w:tabs>
        <w:ind w:left="3936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4296"/>
        </w:tabs>
        <w:ind w:left="4296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656"/>
        </w:tabs>
        <w:ind w:left="4656" w:hanging="360"/>
      </w:pPr>
      <w:rPr>
        <w:rFonts w:ascii="StarSymbol" w:hAnsi="StarSymbol" w:cs="StarSymbol"/>
        <w:sz w:val="18"/>
        <w:szCs w:val="18"/>
      </w:rPr>
    </w:lvl>
  </w:abstractNum>
  <w:abstractNum w:abstractNumId="17" w15:restartNumberingAfterBreak="0">
    <w:nsid w:val="4BA25CD9"/>
    <w:multiLevelType w:val="hybridMultilevel"/>
    <w:tmpl w:val="77C89628"/>
    <w:lvl w:ilvl="0" w:tplc="04050001">
      <w:start w:val="1"/>
      <w:numFmt w:val="bullet"/>
      <w:pStyle w:val="zadn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94266"/>
    <w:multiLevelType w:val="multilevel"/>
    <w:tmpl w:val="A5C87728"/>
    <w:name w:val="Číslování 22"/>
    <w:lvl w:ilvl="0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60F268FA"/>
    <w:multiLevelType w:val="hybridMultilevel"/>
    <w:tmpl w:val="07523C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033085"/>
    <w:multiLevelType w:val="multilevel"/>
    <w:tmpl w:val="341A4B14"/>
    <w:lvl w:ilvl="0">
      <w:start w:val="1"/>
      <w:numFmt w:val="bullet"/>
      <w:lvlText w:val=""/>
      <w:lvlJc w:val="left"/>
      <w:pPr>
        <w:tabs>
          <w:tab w:val="num" w:pos="1028"/>
        </w:tabs>
        <w:ind w:left="1028" w:hanging="320"/>
      </w:pPr>
      <w:rPr>
        <w:rFonts w:ascii="Symbol" w:hAnsi="Symbol" w:hint="default"/>
      </w:rPr>
    </w:lvl>
    <w:lvl w:ilvl="1">
      <w:start w:val="1"/>
      <w:numFmt w:val="upperLetter"/>
      <w:lvlText w:val=" %2."/>
      <w:lvlJc w:val="left"/>
      <w:pPr>
        <w:tabs>
          <w:tab w:val="num" w:pos="1274"/>
        </w:tabs>
        <w:ind w:left="1274" w:hanging="283"/>
      </w:pPr>
    </w:lvl>
    <w:lvl w:ilvl="2">
      <w:start w:val="1"/>
      <w:numFmt w:val="lowerRoman"/>
      <w:lvlText w:val=" %3."/>
      <w:lvlJc w:val="left"/>
      <w:pPr>
        <w:tabs>
          <w:tab w:val="num" w:pos="1557"/>
        </w:tabs>
        <w:ind w:left="1557" w:hanging="283"/>
      </w:pPr>
    </w:lvl>
    <w:lvl w:ilvl="3">
      <w:start w:val="1"/>
      <w:numFmt w:val="lowerLetter"/>
      <w:lvlText w:val=" %4)"/>
      <w:lvlJc w:val="left"/>
      <w:pPr>
        <w:tabs>
          <w:tab w:val="num" w:pos="2124"/>
        </w:tabs>
        <w:ind w:left="2124" w:hanging="283"/>
      </w:pPr>
    </w:lvl>
    <w:lvl w:ilvl="4">
      <w:start w:val="5"/>
      <w:numFmt w:val="bullet"/>
      <w:lvlText w:val=""/>
      <w:lvlJc w:val="left"/>
      <w:pPr>
        <w:tabs>
          <w:tab w:val="num" w:pos="2833"/>
        </w:tabs>
        <w:ind w:left="2833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683"/>
        </w:tabs>
        <w:ind w:left="3683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704"/>
        </w:tabs>
        <w:ind w:left="4704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6008"/>
        </w:tabs>
        <w:ind w:left="6008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482"/>
        </w:tabs>
        <w:ind w:left="7482" w:hanging="283"/>
      </w:pPr>
      <w:rPr>
        <w:rFonts w:ascii="Symbol" w:hAnsi="Symbol" w:cs="StarSymbol"/>
        <w:sz w:val="18"/>
        <w:szCs w:val="18"/>
      </w:rPr>
    </w:lvl>
  </w:abstractNum>
  <w:abstractNum w:abstractNumId="21" w15:restartNumberingAfterBreak="0">
    <w:nsid w:val="7322313A"/>
    <w:multiLevelType w:val="hybridMultilevel"/>
    <w:tmpl w:val="7FE87E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6248AA"/>
    <w:multiLevelType w:val="hybridMultilevel"/>
    <w:tmpl w:val="E51613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460074">
    <w:abstractNumId w:val="17"/>
  </w:num>
  <w:num w:numId="2" w16cid:durableId="799689246">
    <w:abstractNumId w:val="0"/>
  </w:num>
  <w:num w:numId="3" w16cid:durableId="20253857">
    <w:abstractNumId w:val="6"/>
  </w:num>
  <w:num w:numId="4" w16cid:durableId="1229072546">
    <w:abstractNumId w:val="7"/>
  </w:num>
  <w:num w:numId="5" w16cid:durableId="33862722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38393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68558895">
    <w:abstractNumId w:val="18"/>
  </w:num>
  <w:num w:numId="8" w16cid:durableId="1257786950">
    <w:abstractNumId w:val="4"/>
  </w:num>
  <w:num w:numId="9" w16cid:durableId="1635671194">
    <w:abstractNumId w:val="5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95159698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11" w16cid:durableId="104665120">
    <w:abstractNumId w:val="8"/>
  </w:num>
  <w:num w:numId="12" w16cid:durableId="1056856986">
    <w:abstractNumId w:val="12"/>
  </w:num>
  <w:num w:numId="13" w16cid:durableId="1174228411">
    <w:abstractNumId w:val="16"/>
  </w:num>
  <w:num w:numId="14" w16cid:durableId="710034267">
    <w:abstractNumId w:val="6"/>
  </w:num>
  <w:num w:numId="15" w16cid:durableId="553590723">
    <w:abstractNumId w:val="7"/>
  </w:num>
  <w:num w:numId="16" w16cid:durableId="594246326">
    <w:abstractNumId w:val="7"/>
  </w:num>
  <w:num w:numId="17" w16cid:durableId="857742007">
    <w:abstractNumId w:val="9"/>
  </w:num>
  <w:num w:numId="18" w16cid:durableId="997340180">
    <w:abstractNumId w:val="13"/>
  </w:num>
  <w:num w:numId="19" w16cid:durableId="998772118">
    <w:abstractNumId w:val="22"/>
  </w:num>
  <w:num w:numId="20" w16cid:durableId="1518886624">
    <w:abstractNumId w:val="21"/>
  </w:num>
  <w:num w:numId="21" w16cid:durableId="53703078">
    <w:abstractNumId w:val="15"/>
  </w:num>
  <w:num w:numId="22" w16cid:durableId="1252206159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E7D"/>
    <w:rsid w:val="000021A3"/>
    <w:rsid w:val="00005F3E"/>
    <w:rsid w:val="000256A5"/>
    <w:rsid w:val="00031262"/>
    <w:rsid w:val="00066A6B"/>
    <w:rsid w:val="00092D97"/>
    <w:rsid w:val="000A1E5F"/>
    <w:rsid w:val="000A5D94"/>
    <w:rsid w:val="000B1BCE"/>
    <w:rsid w:val="000B37EB"/>
    <w:rsid w:val="000B78CD"/>
    <w:rsid w:val="000C4D7E"/>
    <w:rsid w:val="000E07A9"/>
    <w:rsid w:val="000E50C9"/>
    <w:rsid w:val="000F202F"/>
    <w:rsid w:val="000F7226"/>
    <w:rsid w:val="00107E71"/>
    <w:rsid w:val="0011233C"/>
    <w:rsid w:val="00116102"/>
    <w:rsid w:val="00117735"/>
    <w:rsid w:val="00117BF0"/>
    <w:rsid w:val="00133BAD"/>
    <w:rsid w:val="00134A1E"/>
    <w:rsid w:val="00142ABF"/>
    <w:rsid w:val="001464F8"/>
    <w:rsid w:val="00163D19"/>
    <w:rsid w:val="00166C05"/>
    <w:rsid w:val="001813F9"/>
    <w:rsid w:val="001A0CC5"/>
    <w:rsid w:val="001A1DAE"/>
    <w:rsid w:val="001A54EC"/>
    <w:rsid w:val="001B1079"/>
    <w:rsid w:val="001C4043"/>
    <w:rsid w:val="001C5456"/>
    <w:rsid w:val="001E11AE"/>
    <w:rsid w:val="001E19BA"/>
    <w:rsid w:val="001F1C98"/>
    <w:rsid w:val="001F21FE"/>
    <w:rsid w:val="001F4F9E"/>
    <w:rsid w:val="00205610"/>
    <w:rsid w:val="00207B94"/>
    <w:rsid w:val="00221E7E"/>
    <w:rsid w:val="00235B88"/>
    <w:rsid w:val="00237427"/>
    <w:rsid w:val="002409DA"/>
    <w:rsid w:val="002430C7"/>
    <w:rsid w:val="00254F7E"/>
    <w:rsid w:val="00256DA7"/>
    <w:rsid w:val="002636D9"/>
    <w:rsid w:val="00293DD7"/>
    <w:rsid w:val="00294564"/>
    <w:rsid w:val="00294FA1"/>
    <w:rsid w:val="002A3A2C"/>
    <w:rsid w:val="002A7FF2"/>
    <w:rsid w:val="002B2EF7"/>
    <w:rsid w:val="002B62A5"/>
    <w:rsid w:val="002B783A"/>
    <w:rsid w:val="002C022C"/>
    <w:rsid w:val="002C352B"/>
    <w:rsid w:val="002C4A58"/>
    <w:rsid w:val="002E217D"/>
    <w:rsid w:val="002F3A21"/>
    <w:rsid w:val="00301DB8"/>
    <w:rsid w:val="003111EC"/>
    <w:rsid w:val="003131DD"/>
    <w:rsid w:val="00314357"/>
    <w:rsid w:val="00320AA7"/>
    <w:rsid w:val="00324E09"/>
    <w:rsid w:val="00326F80"/>
    <w:rsid w:val="00326FA2"/>
    <w:rsid w:val="00331C93"/>
    <w:rsid w:val="00331E2B"/>
    <w:rsid w:val="0033307F"/>
    <w:rsid w:val="0034159A"/>
    <w:rsid w:val="00343450"/>
    <w:rsid w:val="00350FAA"/>
    <w:rsid w:val="00352FBB"/>
    <w:rsid w:val="0035305B"/>
    <w:rsid w:val="0037024F"/>
    <w:rsid w:val="00371BD4"/>
    <w:rsid w:val="0037550F"/>
    <w:rsid w:val="0037771F"/>
    <w:rsid w:val="003821B0"/>
    <w:rsid w:val="00390974"/>
    <w:rsid w:val="003B315D"/>
    <w:rsid w:val="003B4759"/>
    <w:rsid w:val="003C6FA4"/>
    <w:rsid w:val="003E5295"/>
    <w:rsid w:val="003E61B9"/>
    <w:rsid w:val="003E64B6"/>
    <w:rsid w:val="003E7D70"/>
    <w:rsid w:val="003F534D"/>
    <w:rsid w:val="00401D59"/>
    <w:rsid w:val="004044BC"/>
    <w:rsid w:val="00404C2A"/>
    <w:rsid w:val="004203CD"/>
    <w:rsid w:val="00421643"/>
    <w:rsid w:val="0042403B"/>
    <w:rsid w:val="00437E1D"/>
    <w:rsid w:val="00451839"/>
    <w:rsid w:val="0045622F"/>
    <w:rsid w:val="00486B1F"/>
    <w:rsid w:val="004A703B"/>
    <w:rsid w:val="004B470F"/>
    <w:rsid w:val="004B7BC7"/>
    <w:rsid w:val="004D101C"/>
    <w:rsid w:val="004D2569"/>
    <w:rsid w:val="004D3853"/>
    <w:rsid w:val="004D7514"/>
    <w:rsid w:val="004E7E83"/>
    <w:rsid w:val="004F21E4"/>
    <w:rsid w:val="004F2C6B"/>
    <w:rsid w:val="004F6BC9"/>
    <w:rsid w:val="004F792A"/>
    <w:rsid w:val="00502AD4"/>
    <w:rsid w:val="005049E8"/>
    <w:rsid w:val="00507985"/>
    <w:rsid w:val="005218C7"/>
    <w:rsid w:val="00532830"/>
    <w:rsid w:val="00544764"/>
    <w:rsid w:val="00556A8B"/>
    <w:rsid w:val="00560300"/>
    <w:rsid w:val="00560C99"/>
    <w:rsid w:val="00562D0A"/>
    <w:rsid w:val="0056722B"/>
    <w:rsid w:val="005700C0"/>
    <w:rsid w:val="00572DBF"/>
    <w:rsid w:val="005751DB"/>
    <w:rsid w:val="00593D68"/>
    <w:rsid w:val="00594505"/>
    <w:rsid w:val="005961CF"/>
    <w:rsid w:val="005A05C5"/>
    <w:rsid w:val="005A4396"/>
    <w:rsid w:val="005A7D63"/>
    <w:rsid w:val="005C2ED1"/>
    <w:rsid w:val="005C3141"/>
    <w:rsid w:val="005C46B9"/>
    <w:rsid w:val="005C708B"/>
    <w:rsid w:val="005C7281"/>
    <w:rsid w:val="005D021D"/>
    <w:rsid w:val="005D3296"/>
    <w:rsid w:val="005D3631"/>
    <w:rsid w:val="005D39DB"/>
    <w:rsid w:val="005D4597"/>
    <w:rsid w:val="005E56F7"/>
    <w:rsid w:val="005F04D7"/>
    <w:rsid w:val="005F258F"/>
    <w:rsid w:val="00603197"/>
    <w:rsid w:val="006034B1"/>
    <w:rsid w:val="006109E4"/>
    <w:rsid w:val="00611074"/>
    <w:rsid w:val="006130E0"/>
    <w:rsid w:val="00616C7B"/>
    <w:rsid w:val="006347BB"/>
    <w:rsid w:val="00640AB6"/>
    <w:rsid w:val="006502D8"/>
    <w:rsid w:val="006542C2"/>
    <w:rsid w:val="00656460"/>
    <w:rsid w:val="00670031"/>
    <w:rsid w:val="0067473C"/>
    <w:rsid w:val="00692A24"/>
    <w:rsid w:val="006A02FE"/>
    <w:rsid w:val="006A5F78"/>
    <w:rsid w:val="006C2716"/>
    <w:rsid w:val="006F2CF5"/>
    <w:rsid w:val="007058B6"/>
    <w:rsid w:val="00706570"/>
    <w:rsid w:val="007151D2"/>
    <w:rsid w:val="00716A8E"/>
    <w:rsid w:val="00717809"/>
    <w:rsid w:val="0073358C"/>
    <w:rsid w:val="007406FB"/>
    <w:rsid w:val="007452E4"/>
    <w:rsid w:val="00763A36"/>
    <w:rsid w:val="00764862"/>
    <w:rsid w:val="00765173"/>
    <w:rsid w:val="00767156"/>
    <w:rsid w:val="00774088"/>
    <w:rsid w:val="00794F9D"/>
    <w:rsid w:val="007B32FE"/>
    <w:rsid w:val="007B60AC"/>
    <w:rsid w:val="007B63DC"/>
    <w:rsid w:val="007D011F"/>
    <w:rsid w:val="007D1FFA"/>
    <w:rsid w:val="007E1635"/>
    <w:rsid w:val="007E2146"/>
    <w:rsid w:val="007E4F97"/>
    <w:rsid w:val="007E5C37"/>
    <w:rsid w:val="007F3656"/>
    <w:rsid w:val="00801037"/>
    <w:rsid w:val="00803C92"/>
    <w:rsid w:val="00806F81"/>
    <w:rsid w:val="00807CBF"/>
    <w:rsid w:val="008163FB"/>
    <w:rsid w:val="00822881"/>
    <w:rsid w:val="00840184"/>
    <w:rsid w:val="00851C9E"/>
    <w:rsid w:val="00852A80"/>
    <w:rsid w:val="00853334"/>
    <w:rsid w:val="00854218"/>
    <w:rsid w:val="0086168E"/>
    <w:rsid w:val="0086741B"/>
    <w:rsid w:val="00881429"/>
    <w:rsid w:val="00890898"/>
    <w:rsid w:val="0089746D"/>
    <w:rsid w:val="008B19A5"/>
    <w:rsid w:val="008B1B5E"/>
    <w:rsid w:val="008B2BB5"/>
    <w:rsid w:val="008B326E"/>
    <w:rsid w:val="008B4EBC"/>
    <w:rsid w:val="008C3AE8"/>
    <w:rsid w:val="008E4CE3"/>
    <w:rsid w:val="0090575C"/>
    <w:rsid w:val="00915483"/>
    <w:rsid w:val="009229F8"/>
    <w:rsid w:val="0092484C"/>
    <w:rsid w:val="00925F76"/>
    <w:rsid w:val="00931DA0"/>
    <w:rsid w:val="0094466C"/>
    <w:rsid w:val="00946BBA"/>
    <w:rsid w:val="009502A1"/>
    <w:rsid w:val="009531EF"/>
    <w:rsid w:val="00970F4F"/>
    <w:rsid w:val="00981D94"/>
    <w:rsid w:val="009874B9"/>
    <w:rsid w:val="00990D35"/>
    <w:rsid w:val="009A5ED1"/>
    <w:rsid w:val="009A6D4C"/>
    <w:rsid w:val="009B3893"/>
    <w:rsid w:val="009C0E87"/>
    <w:rsid w:val="009C40C7"/>
    <w:rsid w:val="009D2A3E"/>
    <w:rsid w:val="009D4C1A"/>
    <w:rsid w:val="009D58B5"/>
    <w:rsid w:val="009D5914"/>
    <w:rsid w:val="009E4AD1"/>
    <w:rsid w:val="009F1D54"/>
    <w:rsid w:val="00A13DC1"/>
    <w:rsid w:val="00A151DF"/>
    <w:rsid w:val="00A16EEA"/>
    <w:rsid w:val="00A274C9"/>
    <w:rsid w:val="00A64385"/>
    <w:rsid w:val="00A75D50"/>
    <w:rsid w:val="00A76511"/>
    <w:rsid w:val="00A827E1"/>
    <w:rsid w:val="00AB0534"/>
    <w:rsid w:val="00AB0643"/>
    <w:rsid w:val="00AC1E70"/>
    <w:rsid w:val="00AC5E00"/>
    <w:rsid w:val="00AC727C"/>
    <w:rsid w:val="00AD39DB"/>
    <w:rsid w:val="00AD6E5E"/>
    <w:rsid w:val="00AE0F08"/>
    <w:rsid w:val="00AE1FB9"/>
    <w:rsid w:val="00AE2A91"/>
    <w:rsid w:val="00AF0457"/>
    <w:rsid w:val="00AF0ABC"/>
    <w:rsid w:val="00AF1B9C"/>
    <w:rsid w:val="00AF1D44"/>
    <w:rsid w:val="00B01CEE"/>
    <w:rsid w:val="00B10D42"/>
    <w:rsid w:val="00B2316B"/>
    <w:rsid w:val="00B32038"/>
    <w:rsid w:val="00B32D59"/>
    <w:rsid w:val="00B353D8"/>
    <w:rsid w:val="00B5399E"/>
    <w:rsid w:val="00B60E58"/>
    <w:rsid w:val="00B64B82"/>
    <w:rsid w:val="00B672C0"/>
    <w:rsid w:val="00B76EBC"/>
    <w:rsid w:val="00B76F31"/>
    <w:rsid w:val="00B77796"/>
    <w:rsid w:val="00B91C27"/>
    <w:rsid w:val="00BA4BA1"/>
    <w:rsid w:val="00BB0BE7"/>
    <w:rsid w:val="00BD3CB5"/>
    <w:rsid w:val="00BD4973"/>
    <w:rsid w:val="00BD79CC"/>
    <w:rsid w:val="00BE1FA0"/>
    <w:rsid w:val="00BE5AE0"/>
    <w:rsid w:val="00BF687F"/>
    <w:rsid w:val="00BF76D9"/>
    <w:rsid w:val="00C049AB"/>
    <w:rsid w:val="00C1197B"/>
    <w:rsid w:val="00C15674"/>
    <w:rsid w:val="00C17191"/>
    <w:rsid w:val="00C2388E"/>
    <w:rsid w:val="00C3546C"/>
    <w:rsid w:val="00C37C9B"/>
    <w:rsid w:val="00C508A7"/>
    <w:rsid w:val="00C63AAE"/>
    <w:rsid w:val="00C74A62"/>
    <w:rsid w:val="00C90932"/>
    <w:rsid w:val="00C9292D"/>
    <w:rsid w:val="00CB0EE2"/>
    <w:rsid w:val="00CB34EC"/>
    <w:rsid w:val="00CC6D9F"/>
    <w:rsid w:val="00CF0731"/>
    <w:rsid w:val="00CF14D5"/>
    <w:rsid w:val="00CF66B4"/>
    <w:rsid w:val="00D02CDE"/>
    <w:rsid w:val="00D06D20"/>
    <w:rsid w:val="00D17285"/>
    <w:rsid w:val="00D20768"/>
    <w:rsid w:val="00D24A25"/>
    <w:rsid w:val="00D3363F"/>
    <w:rsid w:val="00D44404"/>
    <w:rsid w:val="00D4508D"/>
    <w:rsid w:val="00D5036F"/>
    <w:rsid w:val="00D52B7E"/>
    <w:rsid w:val="00D62B90"/>
    <w:rsid w:val="00D67BA2"/>
    <w:rsid w:val="00D72B6D"/>
    <w:rsid w:val="00D747D3"/>
    <w:rsid w:val="00DB08EF"/>
    <w:rsid w:val="00DD66A0"/>
    <w:rsid w:val="00DD765A"/>
    <w:rsid w:val="00DE7988"/>
    <w:rsid w:val="00DF2B2D"/>
    <w:rsid w:val="00DF4530"/>
    <w:rsid w:val="00E03662"/>
    <w:rsid w:val="00E107C9"/>
    <w:rsid w:val="00E27D84"/>
    <w:rsid w:val="00E365D7"/>
    <w:rsid w:val="00E43306"/>
    <w:rsid w:val="00E56AF2"/>
    <w:rsid w:val="00E756C8"/>
    <w:rsid w:val="00E75F0C"/>
    <w:rsid w:val="00E763A1"/>
    <w:rsid w:val="00E92DB2"/>
    <w:rsid w:val="00EA0262"/>
    <w:rsid w:val="00EA4488"/>
    <w:rsid w:val="00EA7DE9"/>
    <w:rsid w:val="00EA7F94"/>
    <w:rsid w:val="00EB1B81"/>
    <w:rsid w:val="00EB76D5"/>
    <w:rsid w:val="00EC1C73"/>
    <w:rsid w:val="00EC1E7D"/>
    <w:rsid w:val="00ED0428"/>
    <w:rsid w:val="00EE01D8"/>
    <w:rsid w:val="00EF164A"/>
    <w:rsid w:val="00EF5AC4"/>
    <w:rsid w:val="00F008AD"/>
    <w:rsid w:val="00F11223"/>
    <w:rsid w:val="00F166E1"/>
    <w:rsid w:val="00F20603"/>
    <w:rsid w:val="00F214BA"/>
    <w:rsid w:val="00F2656C"/>
    <w:rsid w:val="00F32946"/>
    <w:rsid w:val="00F430C2"/>
    <w:rsid w:val="00F665DC"/>
    <w:rsid w:val="00F74CD6"/>
    <w:rsid w:val="00F838CE"/>
    <w:rsid w:val="00F8412B"/>
    <w:rsid w:val="00F908F2"/>
    <w:rsid w:val="00F953D8"/>
    <w:rsid w:val="00FA28C4"/>
    <w:rsid w:val="00FA4D4B"/>
    <w:rsid w:val="00FA7A4B"/>
    <w:rsid w:val="00FB37D8"/>
    <w:rsid w:val="00FB46FD"/>
    <w:rsid w:val="00FB4759"/>
    <w:rsid w:val="00FD2690"/>
    <w:rsid w:val="00FE43A6"/>
    <w:rsid w:val="00FE51FC"/>
    <w:rsid w:val="00FF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B6E159"/>
  <w15:docId w15:val="{F4C2D5B2-4940-4EF1-BA5C-908E3B9D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163D19"/>
    <w:rPr>
      <w:sz w:val="24"/>
      <w:szCs w:val="24"/>
    </w:rPr>
  </w:style>
  <w:style w:type="paragraph" w:styleId="Nadpis1">
    <w:name w:val="heading 1"/>
    <w:basedOn w:val="Normln"/>
    <w:next w:val="Normln"/>
    <w:link w:val="Nadpis1Char"/>
    <w:qFormat/>
    <w:rsid w:val="00AE2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rsid w:val="00B672C0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rsid w:val="00B672C0"/>
    <w:pPr>
      <w:tabs>
        <w:tab w:val="center" w:pos="4536"/>
        <w:tab w:val="right" w:pos="9072"/>
      </w:tabs>
    </w:pPr>
  </w:style>
  <w:style w:type="table" w:styleId="Mkatabulky">
    <w:name w:val="Table Grid"/>
    <w:basedOn w:val="Normlntabulka"/>
    <w:rsid w:val="006564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rsid w:val="00421643"/>
    <w:rPr>
      <w:color w:val="0000FF"/>
      <w:u w:val="single"/>
    </w:rPr>
  </w:style>
  <w:style w:type="paragraph" w:customStyle="1" w:styleId="Default">
    <w:name w:val="Default"/>
    <w:rsid w:val="00915483"/>
    <w:pPr>
      <w:widowControl w:val="0"/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styleId="Zkladntextodsazen2">
    <w:name w:val="Body Text Indent 2"/>
    <w:basedOn w:val="Normln"/>
    <w:rsid w:val="00F838CE"/>
    <w:pPr>
      <w:ind w:left="360"/>
    </w:pPr>
  </w:style>
  <w:style w:type="paragraph" w:styleId="Nzev">
    <w:name w:val="Title"/>
    <w:basedOn w:val="Normln"/>
    <w:qFormat/>
    <w:rsid w:val="00163D19"/>
    <w:pPr>
      <w:jc w:val="center"/>
    </w:pPr>
    <w:rPr>
      <w:sz w:val="28"/>
    </w:rPr>
  </w:style>
  <w:style w:type="paragraph" w:customStyle="1" w:styleId="zadn1">
    <w:name w:val="zadání1"/>
    <w:basedOn w:val="Normln"/>
    <w:next w:val="zadn2"/>
    <w:rsid w:val="00163D19"/>
    <w:pPr>
      <w:widowControl w:val="0"/>
      <w:numPr>
        <w:numId w:val="1"/>
      </w:numPr>
      <w:suppressAutoHyphens/>
      <w:spacing w:after="120"/>
      <w:ind w:left="0" w:firstLine="0"/>
    </w:pPr>
    <w:rPr>
      <w:rFonts w:eastAsia="Arial Unicode MS" w:cs="Tahoma"/>
      <w:b/>
    </w:rPr>
  </w:style>
  <w:style w:type="paragraph" w:customStyle="1" w:styleId="zadn2">
    <w:name w:val="zadání2"/>
    <w:basedOn w:val="zadn1"/>
    <w:rsid w:val="00163D19"/>
    <w:pPr>
      <w:numPr>
        <w:numId w:val="3"/>
      </w:numPr>
    </w:pPr>
    <w:rPr>
      <w:sz w:val="20"/>
    </w:rPr>
  </w:style>
  <w:style w:type="paragraph" w:customStyle="1" w:styleId="zadn3">
    <w:name w:val="zadání3"/>
    <w:basedOn w:val="zadn2"/>
    <w:rsid w:val="00163D19"/>
    <w:pPr>
      <w:numPr>
        <w:numId w:val="4"/>
      </w:numPr>
      <w:spacing w:after="0"/>
    </w:pPr>
    <w:rPr>
      <w:b w:val="0"/>
    </w:rPr>
  </w:style>
  <w:style w:type="paragraph" w:customStyle="1" w:styleId="zadn4">
    <w:name w:val="zadání4"/>
    <w:basedOn w:val="zadn3"/>
    <w:rsid w:val="00163D19"/>
    <w:pPr>
      <w:numPr>
        <w:numId w:val="2"/>
      </w:numPr>
    </w:pPr>
  </w:style>
  <w:style w:type="paragraph" w:customStyle="1" w:styleId="nadpistabulky">
    <w:name w:val="nadpis tabulky"/>
    <w:basedOn w:val="Normln"/>
    <w:rsid w:val="00572DBF"/>
    <w:pPr>
      <w:spacing w:before="180" w:after="60"/>
    </w:pPr>
    <w:rPr>
      <w:sz w:val="20"/>
    </w:rPr>
  </w:style>
  <w:style w:type="paragraph" w:customStyle="1" w:styleId="upozornn">
    <w:name w:val="upozornění"/>
    <w:basedOn w:val="Normln"/>
    <w:rsid w:val="00572DBF"/>
    <w:pPr>
      <w:numPr>
        <w:numId w:val="5"/>
      </w:numPr>
      <w:shd w:val="clear" w:color="auto" w:fill="E0E0E0"/>
      <w:spacing w:before="60" w:after="60"/>
    </w:pPr>
  </w:style>
  <w:style w:type="paragraph" w:customStyle="1" w:styleId="Vchoz">
    <w:name w:val="Výchozí"/>
    <w:rsid w:val="00BE1FA0"/>
    <w:pPr>
      <w:widowControl w:val="0"/>
      <w:tabs>
        <w:tab w:val="left" w:pos="709"/>
      </w:tabs>
      <w:suppressAutoHyphens/>
      <w:spacing w:line="200" w:lineRule="atLeast"/>
    </w:pPr>
    <w:rPr>
      <w:rFonts w:eastAsia="Arial Unicode MS" w:cs="Tahoma"/>
      <w:sz w:val="24"/>
      <w:szCs w:val="24"/>
      <w:lang w:bidi="cs-CZ"/>
    </w:rPr>
  </w:style>
  <w:style w:type="character" w:styleId="Odkaznakoment">
    <w:name w:val="annotation reference"/>
    <w:semiHidden/>
    <w:rsid w:val="00B91C27"/>
    <w:rPr>
      <w:sz w:val="16"/>
      <w:szCs w:val="16"/>
    </w:rPr>
  </w:style>
  <w:style w:type="paragraph" w:styleId="Textkomente">
    <w:name w:val="annotation text"/>
    <w:basedOn w:val="Normln"/>
    <w:semiHidden/>
    <w:rsid w:val="00B91C27"/>
    <w:rPr>
      <w:sz w:val="20"/>
      <w:szCs w:val="20"/>
    </w:rPr>
  </w:style>
  <w:style w:type="paragraph" w:styleId="Pedmtkomente">
    <w:name w:val="annotation subject"/>
    <w:basedOn w:val="Textkomente"/>
    <w:next w:val="Textkomente"/>
    <w:semiHidden/>
    <w:rsid w:val="00B91C27"/>
    <w:rPr>
      <w:b/>
      <w:bCs/>
    </w:rPr>
  </w:style>
  <w:style w:type="paragraph" w:styleId="Textbubliny">
    <w:name w:val="Balloon Text"/>
    <w:basedOn w:val="Normln"/>
    <w:semiHidden/>
    <w:rsid w:val="00B91C27"/>
    <w:rPr>
      <w:rFonts w:ascii="Tahoma" w:hAnsi="Tahoma" w:cs="Tahoma"/>
      <w:sz w:val="16"/>
      <w:szCs w:val="16"/>
    </w:rPr>
  </w:style>
  <w:style w:type="paragraph" w:customStyle="1" w:styleId="Obsahtabulky">
    <w:name w:val="Obsah tabulky"/>
    <w:basedOn w:val="Normln"/>
    <w:rsid w:val="001A54EC"/>
    <w:pPr>
      <w:widowControl w:val="0"/>
      <w:suppressLineNumbers/>
      <w:suppressAutoHyphens/>
    </w:pPr>
    <w:rPr>
      <w:rFonts w:ascii="Liberation Serif" w:eastAsia="DejaVu Sans" w:hAnsi="Liberation Serif" w:cs="DejaVu Sans"/>
      <w:kern w:val="1"/>
      <w:lang w:eastAsia="hi-IN" w:bidi="hi-IN"/>
    </w:rPr>
  </w:style>
  <w:style w:type="table" w:styleId="Profesionlntabulka">
    <w:name w:val="Table Professional"/>
    <w:basedOn w:val="Normlntabulka"/>
    <w:rsid w:val="001A54E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ZpatChar">
    <w:name w:val="Zápatí Char"/>
    <w:link w:val="Zpat"/>
    <w:rsid w:val="00AE1FB9"/>
    <w:rPr>
      <w:sz w:val="24"/>
      <w:szCs w:val="24"/>
    </w:rPr>
  </w:style>
  <w:style w:type="character" w:styleId="slostrnky">
    <w:name w:val="page number"/>
    <w:unhideWhenUsed/>
    <w:rsid w:val="00AE1FB9"/>
  </w:style>
  <w:style w:type="character" w:customStyle="1" w:styleId="Nadpis1Char">
    <w:name w:val="Nadpis 1 Char"/>
    <w:basedOn w:val="Standardnpsmoodstavce"/>
    <w:link w:val="Nadpis1"/>
    <w:rsid w:val="00AE2A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cm-keyword">
    <w:name w:val="cm-keyword"/>
    <w:basedOn w:val="Standardnpsmoodstavce"/>
    <w:rsid w:val="00107E71"/>
  </w:style>
  <w:style w:type="character" w:customStyle="1" w:styleId="cm-operator">
    <w:name w:val="cm-operator"/>
    <w:basedOn w:val="Standardnpsmoodstavce"/>
    <w:rsid w:val="00107E71"/>
  </w:style>
  <w:style w:type="character" w:customStyle="1" w:styleId="cm-variable-2">
    <w:name w:val="cm-variable-2"/>
    <w:basedOn w:val="Standardnpsmoodstavce"/>
    <w:rsid w:val="00107E71"/>
  </w:style>
  <w:style w:type="character" w:customStyle="1" w:styleId="cm-punctuation">
    <w:name w:val="cm-punctuation"/>
    <w:basedOn w:val="Standardnpsmoodstavce"/>
    <w:rsid w:val="00107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Praskova 8, 746 01 Opava, tel</vt:lpstr>
    </vt:vector>
  </TitlesOfParts>
  <Company>SSPU</Company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Praskova 8, 746 01 Opava, tel</dc:title>
  <dc:subject/>
  <dc:creator>Dolezi</dc:creator>
  <cp:keywords/>
  <dc:description/>
  <cp:lastModifiedBy>Filip Podeszwa</cp:lastModifiedBy>
  <cp:revision>23</cp:revision>
  <cp:lastPrinted>2010-04-16T10:50:00Z</cp:lastPrinted>
  <dcterms:created xsi:type="dcterms:W3CDTF">2017-02-21T20:45:00Z</dcterms:created>
  <dcterms:modified xsi:type="dcterms:W3CDTF">2026-04-21T16:42:00Z</dcterms:modified>
</cp:coreProperties>
</file>